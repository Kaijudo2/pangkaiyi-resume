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837B3" w14:textId="77777777" w:rsidR="00B7731D" w:rsidRPr="0037545E" w:rsidRDefault="00B7731D" w:rsidP="00B7731D">
      <w:pPr>
        <w:pStyle w:val="p"/>
        <w:jc w:val="center"/>
        <w:rPr>
          <w:b/>
          <w:bCs/>
          <w:color w:val="000000"/>
          <w:spacing w:val="8"/>
          <w:sz w:val="48"/>
          <w:szCs w:val="48"/>
          <w:lang w:val="en-US" w:eastAsia="en-US"/>
        </w:rPr>
      </w:pPr>
      <w:r>
        <w:rPr>
          <w:rStyle w:val="template-color"/>
          <w:b/>
          <w:bCs/>
          <w:spacing w:val="8"/>
          <w:sz w:val="48"/>
          <w:szCs w:val="48"/>
          <w:lang w:val="en-US" w:eastAsia="en-US"/>
        </w:rPr>
        <w:t>Kai Yi Pang</w:t>
      </w:r>
    </w:p>
    <w:p w14:paraId="578DCC95" w14:textId="77777777" w:rsidR="00B7731D" w:rsidRDefault="00B7731D" w:rsidP="00B7731D">
      <w:pPr>
        <w:pStyle w:val="p"/>
        <w:jc w:val="center"/>
        <w:rPr>
          <w:rStyle w:val="span"/>
          <w:spacing w:val="8"/>
          <w:sz w:val="16"/>
          <w:szCs w:val="16"/>
          <w:lang w:eastAsia="en-US"/>
        </w:rPr>
      </w:pPr>
      <w:r>
        <w:rPr>
          <w:rStyle w:val="span"/>
          <w:spacing w:val="8"/>
          <w:sz w:val="16"/>
          <w:szCs w:val="16"/>
          <w:lang w:eastAsia="en-US"/>
        </w:rPr>
        <w:t>Mobile No: 8118 4639 / +16692249385</w:t>
      </w:r>
    </w:p>
    <w:p w14:paraId="75EE4206" w14:textId="77777777" w:rsidR="00B7731D" w:rsidRDefault="00B7731D" w:rsidP="00B7731D">
      <w:pPr>
        <w:pStyle w:val="p"/>
        <w:jc w:val="center"/>
        <w:rPr>
          <w:rStyle w:val="span"/>
          <w:spacing w:val="8"/>
          <w:sz w:val="16"/>
          <w:szCs w:val="16"/>
          <w:lang w:eastAsia="en-US"/>
        </w:rPr>
      </w:pPr>
      <w:r>
        <w:rPr>
          <w:rStyle w:val="span"/>
          <w:spacing w:val="8"/>
          <w:sz w:val="16"/>
          <w:szCs w:val="16"/>
          <w:lang w:eastAsia="en-US"/>
        </w:rPr>
        <w:t xml:space="preserve">Email Address: </w:t>
      </w:r>
      <w:hyperlink r:id="rId8" w:history="1">
        <w:r w:rsidRPr="00F96885">
          <w:rPr>
            <w:rStyle w:val="Hyperlink"/>
            <w:spacing w:val="8"/>
            <w:sz w:val="16"/>
            <w:szCs w:val="16"/>
            <w:lang w:eastAsia="en-US"/>
          </w:rPr>
          <w:t>pang.kaiyi@u.nus.edu</w:t>
        </w:r>
      </w:hyperlink>
    </w:p>
    <w:p w14:paraId="5067CE79" w14:textId="77777777" w:rsidR="00B7731D" w:rsidRPr="00DF6A12" w:rsidRDefault="00B7731D" w:rsidP="00B7731D">
      <w:pPr>
        <w:pStyle w:val="p"/>
        <w:jc w:val="center"/>
        <w:rPr>
          <w:spacing w:val="8"/>
          <w:sz w:val="16"/>
          <w:szCs w:val="16"/>
          <w:lang w:eastAsia="en-US"/>
        </w:rPr>
      </w:pPr>
      <w:r>
        <w:rPr>
          <w:rStyle w:val="span"/>
          <w:spacing w:val="8"/>
          <w:sz w:val="16"/>
          <w:szCs w:val="16"/>
          <w:lang w:eastAsia="en-US"/>
        </w:rPr>
        <w:t xml:space="preserve">Website Portfolio: </w:t>
      </w:r>
      <w:hyperlink r:id="rId9" w:history="1">
        <w:r w:rsidRPr="00F96885">
          <w:rPr>
            <w:rStyle w:val="Hyperlink"/>
            <w:spacing w:val="8"/>
            <w:sz w:val="16"/>
            <w:szCs w:val="16"/>
            <w:lang w:eastAsia="en-US"/>
          </w:rPr>
          <w:t>https://pangkaiyi.com</w:t>
        </w:r>
      </w:hyperlink>
      <w:r>
        <w:rPr>
          <w:rStyle w:val="span"/>
          <w:spacing w:val="8"/>
          <w:sz w:val="16"/>
          <w:szCs w:val="16"/>
          <w:lang w:eastAsia="en-US"/>
        </w:rPr>
        <w:t xml:space="preserve">  </w:t>
      </w:r>
    </w:p>
    <w:p w14:paraId="3968E02F" w14:textId="77777777" w:rsidR="00B7731D" w:rsidRPr="00A07363" w:rsidRDefault="00B7731D" w:rsidP="00B7731D">
      <w:pPr>
        <w:rPr>
          <w:rStyle w:val="template-color"/>
          <w:color w:val="auto"/>
          <w:spacing w:val="8"/>
          <w:sz w:val="20"/>
          <w:szCs w:val="20"/>
          <w:lang w:val="en-US" w:eastAsia="en-US"/>
        </w:rPr>
      </w:pPr>
      <w:r>
        <w:rPr>
          <w:noProof/>
          <w:spacing w:val="8"/>
          <w:lang w:val="en-US" w:eastAsia="en-US"/>
        </w:rPr>
        <w:pict w14:anchorId="55567EB8">
          <v:shape id="_x0000_s2058" type="#_x0000_t75" style="position:absolute;margin-left:1.05pt;margin-top:9.85pt;width:7in;height:.75pt;z-index:2;mso-wrap-edited:f">
            <v:imagedata r:id="rId10" o:title=""/>
          </v:shape>
        </w:pict>
      </w:r>
      <w:r>
        <w:rPr>
          <w:rStyle w:val="span"/>
          <w:rFonts w:ascii="Times New Roman" w:eastAsia="Times New Roman" w:hAnsi="Times New Roman" w:cs="Times New Roman"/>
          <w:spacing w:val="8"/>
          <w:sz w:val="20"/>
          <w:szCs w:val="20"/>
          <w:lang w:val="en-US" w:eastAsia="en-US"/>
        </w:rPr>
        <w:t> </w:t>
      </w:r>
    </w:p>
    <w:p w14:paraId="076D37F4" w14:textId="77777777" w:rsidR="00B7731D" w:rsidRDefault="00B7731D" w:rsidP="00B7731D">
      <w:pPr>
        <w:pStyle w:val="Heading1"/>
        <w:spacing w:before="0" w:after="120"/>
        <w:rPr>
          <w:rStyle w:val="template-color"/>
          <w:rFonts w:ascii="Georgia" w:eastAsia="Georgia" w:hAnsi="Georgia" w:cs="Georgia"/>
          <w:caps/>
          <w:spacing w:val="44"/>
          <w:kern w:val="0"/>
          <w:sz w:val="24"/>
          <w:szCs w:val="24"/>
          <w:lang w:val="en-US" w:eastAsia="en-US"/>
        </w:rPr>
      </w:pPr>
      <w:r>
        <w:rPr>
          <w:rStyle w:val="template-color"/>
          <w:rFonts w:ascii="Georgia" w:eastAsia="Georgia" w:hAnsi="Georgia" w:cs="Georgia"/>
          <w:caps/>
          <w:spacing w:val="44"/>
          <w:kern w:val="0"/>
          <w:sz w:val="24"/>
          <w:szCs w:val="24"/>
          <w:lang w:val="en-US" w:eastAsia="en-US"/>
        </w:rPr>
        <w:t>Education</w:t>
      </w:r>
    </w:p>
    <w:p w14:paraId="04084D0F" w14:textId="77777777" w:rsidR="00B7731D" w:rsidRPr="009E63A1" w:rsidRDefault="00B7731D" w:rsidP="00B7731D">
      <w:pPr>
        <w:pStyle w:val="Heading2"/>
        <w:spacing w:before="0" w:after="0"/>
        <w:rPr>
          <w:rFonts w:ascii="Georgia" w:eastAsia="Georgia" w:hAnsi="Georgia" w:cs="Georgia"/>
          <w:spacing w:val="8"/>
          <w:sz w:val="36"/>
          <w:szCs w:val="36"/>
          <w:lang w:val="en-US" w:eastAsia="en-US"/>
        </w:rPr>
      </w:pPr>
      <w:r>
        <w:rPr>
          <w:rStyle w:val="span"/>
          <w:i w:val="0"/>
          <w:iCs w:val="0"/>
          <w:spacing w:val="8"/>
          <w:sz w:val="20"/>
          <w:szCs w:val="20"/>
          <w:lang w:val="en-US" w:eastAsia="en-US"/>
        </w:rPr>
        <w:t xml:space="preserve">NUS Overseas Colleges – Silicon Valley                                                                </w:t>
      </w:r>
      <w:r>
        <w:rPr>
          <w:rStyle w:val="span"/>
          <w:b w:val="0"/>
          <w:bCs w:val="0"/>
          <w:spacing w:val="8"/>
          <w:sz w:val="20"/>
          <w:szCs w:val="20"/>
          <w:lang w:val="en-US" w:eastAsia="en-US"/>
        </w:rPr>
        <w:t>Jan 2023 - Dec 2023</w:t>
      </w:r>
    </w:p>
    <w:p w14:paraId="4D80DB84" w14:textId="77777777" w:rsidR="00B7731D" w:rsidRDefault="00B7731D" w:rsidP="00B7731D">
      <w:pPr>
        <w:pStyle w:val="Heading2"/>
        <w:spacing w:before="0" w:after="0"/>
        <w:rPr>
          <w:rFonts w:ascii="Georgia" w:eastAsia="Georgia" w:hAnsi="Georgia" w:cs="Georgia"/>
          <w:spacing w:val="8"/>
          <w:sz w:val="36"/>
          <w:szCs w:val="36"/>
          <w:lang w:val="en-US" w:eastAsia="en-US"/>
        </w:rPr>
      </w:pPr>
      <w:r>
        <w:rPr>
          <w:rStyle w:val="span"/>
          <w:b w:val="0"/>
          <w:bCs w:val="0"/>
          <w:spacing w:val="8"/>
          <w:sz w:val="20"/>
          <w:szCs w:val="20"/>
          <w:lang w:val="en-US" w:eastAsia="en-US"/>
        </w:rPr>
        <w:t>Batch 43</w:t>
      </w:r>
    </w:p>
    <w:p w14:paraId="63723117" w14:textId="77777777" w:rsidR="00B7731D" w:rsidRPr="00442D07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rPr>
          <w:rStyle w:val="span"/>
          <w:spacing w:val="8"/>
          <w:sz w:val="20"/>
          <w:szCs w:val="20"/>
          <w:lang w:eastAsia="en-US"/>
        </w:rPr>
      </w:pPr>
      <w:r>
        <w:rPr>
          <w:rStyle w:val="span"/>
          <w:spacing w:val="8"/>
          <w:sz w:val="20"/>
          <w:szCs w:val="20"/>
        </w:rPr>
        <w:t>Year-long Internship/Entrepreneurship Courses in start-ups based in Silicon Valley</w:t>
      </w:r>
    </w:p>
    <w:p w14:paraId="2ED22CE7" w14:textId="77777777" w:rsidR="00B7731D" w:rsidRPr="006E227E" w:rsidRDefault="00B7731D" w:rsidP="00B7731D">
      <w:pPr>
        <w:pStyle w:val="Heading2"/>
        <w:spacing w:before="0" w:after="0"/>
        <w:rPr>
          <w:rFonts w:ascii="Georgia" w:eastAsia="Georgia" w:hAnsi="Georgia" w:cs="Georgia"/>
          <w:spacing w:val="8"/>
          <w:sz w:val="36"/>
          <w:szCs w:val="36"/>
          <w:lang w:eastAsia="en-US"/>
        </w:rPr>
      </w:pPr>
      <w:r>
        <w:rPr>
          <w:rStyle w:val="span"/>
          <w:i w:val="0"/>
          <w:iCs w:val="0"/>
          <w:spacing w:val="8"/>
          <w:sz w:val="20"/>
          <w:szCs w:val="20"/>
          <w:lang w:eastAsia="en-US"/>
        </w:rPr>
        <w:t xml:space="preserve">National University of Singapore                                                                             </w:t>
      </w:r>
      <w:r>
        <w:rPr>
          <w:rStyle w:val="span"/>
          <w:b w:val="0"/>
          <w:bCs w:val="0"/>
          <w:spacing w:val="8"/>
          <w:sz w:val="20"/>
          <w:szCs w:val="20"/>
          <w:lang w:eastAsia="en-US"/>
        </w:rPr>
        <w:t>Aug</w:t>
      </w:r>
      <w:r>
        <w:rPr>
          <w:rStyle w:val="span"/>
          <w:b w:val="0"/>
          <w:bCs w:val="0"/>
          <w:spacing w:val="8"/>
          <w:sz w:val="20"/>
          <w:szCs w:val="20"/>
          <w:lang w:val="en-US" w:eastAsia="en-US"/>
        </w:rPr>
        <w:t xml:space="preserve"> 20</w:t>
      </w:r>
      <w:r>
        <w:rPr>
          <w:rStyle w:val="span"/>
          <w:b w:val="0"/>
          <w:bCs w:val="0"/>
          <w:spacing w:val="8"/>
          <w:sz w:val="20"/>
          <w:szCs w:val="20"/>
          <w:lang w:eastAsia="en-US"/>
        </w:rPr>
        <w:t>20</w:t>
      </w:r>
      <w:r>
        <w:rPr>
          <w:rStyle w:val="span"/>
          <w:b w:val="0"/>
          <w:bCs w:val="0"/>
          <w:spacing w:val="8"/>
          <w:sz w:val="20"/>
          <w:szCs w:val="20"/>
          <w:lang w:val="en-US" w:eastAsia="en-US"/>
        </w:rPr>
        <w:t xml:space="preserve"> – </w:t>
      </w:r>
      <w:r>
        <w:rPr>
          <w:rStyle w:val="span"/>
          <w:b w:val="0"/>
          <w:bCs w:val="0"/>
          <w:spacing w:val="8"/>
          <w:sz w:val="20"/>
          <w:szCs w:val="20"/>
          <w:lang w:eastAsia="en-US"/>
        </w:rPr>
        <w:t>Present</w:t>
      </w:r>
    </w:p>
    <w:p w14:paraId="501162D3" w14:textId="77777777" w:rsidR="00B7731D" w:rsidRPr="00442D07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</w:rPr>
      </w:pPr>
      <w:r>
        <w:rPr>
          <w:rStyle w:val="span"/>
          <w:spacing w:val="8"/>
          <w:sz w:val="20"/>
          <w:szCs w:val="20"/>
        </w:rPr>
        <w:t>Bachelor of Electrical Engineering (Hons) with 2</w:t>
      </w:r>
      <w:r w:rsidRPr="006C2D88">
        <w:rPr>
          <w:rStyle w:val="span"/>
          <w:spacing w:val="8"/>
          <w:sz w:val="20"/>
          <w:szCs w:val="20"/>
        </w:rPr>
        <w:t>nd</w:t>
      </w:r>
      <w:r>
        <w:rPr>
          <w:rStyle w:val="span"/>
          <w:spacing w:val="8"/>
          <w:sz w:val="20"/>
          <w:szCs w:val="20"/>
        </w:rPr>
        <w:t xml:space="preserve"> Major in Innovation and Design Programme (IDP)</w:t>
      </w:r>
    </w:p>
    <w:p w14:paraId="46090860" w14:textId="77777777" w:rsidR="00B7731D" w:rsidRDefault="00B7731D" w:rsidP="00B7731D">
      <w:pPr>
        <w:pStyle w:val="Heading2"/>
        <w:spacing w:before="0" w:after="0"/>
        <w:rPr>
          <w:rStyle w:val="span"/>
          <w:b w:val="0"/>
          <w:bCs w:val="0"/>
          <w:spacing w:val="8"/>
          <w:sz w:val="20"/>
          <w:szCs w:val="20"/>
          <w:lang w:eastAsia="en-US"/>
        </w:rPr>
      </w:pPr>
      <w:r>
        <w:rPr>
          <w:rStyle w:val="span"/>
          <w:i w:val="0"/>
          <w:iCs w:val="0"/>
          <w:spacing w:val="8"/>
          <w:sz w:val="20"/>
          <w:szCs w:val="20"/>
          <w:lang w:eastAsia="en-US"/>
        </w:rPr>
        <w:t xml:space="preserve">College of Alice and Peter Tan (CAPT)                                                                </w:t>
      </w:r>
      <w:r>
        <w:rPr>
          <w:rStyle w:val="span"/>
          <w:b w:val="0"/>
          <w:bCs w:val="0"/>
          <w:spacing w:val="8"/>
          <w:sz w:val="20"/>
          <w:szCs w:val="20"/>
          <w:lang w:eastAsia="en-US"/>
        </w:rPr>
        <w:t>Aug</w:t>
      </w:r>
      <w:r>
        <w:rPr>
          <w:rStyle w:val="span"/>
          <w:b w:val="0"/>
          <w:bCs w:val="0"/>
          <w:spacing w:val="8"/>
          <w:sz w:val="20"/>
          <w:szCs w:val="20"/>
          <w:lang w:val="en-US" w:eastAsia="en-US"/>
        </w:rPr>
        <w:t xml:space="preserve"> 202</w:t>
      </w:r>
      <w:r>
        <w:rPr>
          <w:rStyle w:val="span"/>
          <w:b w:val="0"/>
          <w:bCs w:val="0"/>
          <w:spacing w:val="8"/>
          <w:sz w:val="20"/>
          <w:szCs w:val="20"/>
          <w:lang w:eastAsia="en-US"/>
        </w:rPr>
        <w:t>0</w:t>
      </w:r>
      <w:r>
        <w:rPr>
          <w:rStyle w:val="span"/>
          <w:b w:val="0"/>
          <w:bCs w:val="0"/>
          <w:spacing w:val="8"/>
          <w:sz w:val="20"/>
          <w:szCs w:val="20"/>
          <w:lang w:val="en-US" w:eastAsia="en-US"/>
        </w:rPr>
        <w:t xml:space="preserve"> –May 2022</w:t>
      </w:r>
    </w:p>
    <w:p w14:paraId="63932EE7" w14:textId="77777777" w:rsidR="00B7731D" w:rsidRPr="0081221F" w:rsidRDefault="00B7731D" w:rsidP="00B7731D">
      <w:pPr>
        <w:pStyle w:val="Heading2"/>
        <w:spacing w:before="0" w:after="0"/>
        <w:rPr>
          <w:rFonts w:ascii="Georgia" w:eastAsia="Georgia" w:hAnsi="Georgia" w:cs="Georgia"/>
          <w:spacing w:val="8"/>
          <w:sz w:val="36"/>
          <w:szCs w:val="36"/>
          <w:lang w:val="en-US" w:eastAsia="en-US"/>
        </w:rPr>
      </w:pPr>
      <w:r>
        <w:rPr>
          <w:rStyle w:val="span"/>
          <w:b w:val="0"/>
          <w:bCs w:val="0"/>
          <w:spacing w:val="8"/>
          <w:sz w:val="20"/>
          <w:szCs w:val="20"/>
          <w:lang w:val="en-US" w:eastAsia="en-US"/>
        </w:rPr>
        <w:t>University Town College Programme</w:t>
      </w:r>
    </w:p>
    <w:p w14:paraId="207B4091" w14:textId="77777777" w:rsidR="00B7731D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</w:rPr>
      </w:pPr>
      <w:r>
        <w:rPr>
          <w:rStyle w:val="span"/>
          <w:spacing w:val="8"/>
          <w:sz w:val="20"/>
          <w:szCs w:val="20"/>
        </w:rPr>
        <w:t>UTCP helps students develop effective communications, strong writing skills, critical thinking and intellectual breadth and rigour to tackle complex, inter-related challenges confronting the world today</w:t>
      </w:r>
    </w:p>
    <w:p w14:paraId="3368BCB0" w14:textId="77777777" w:rsidR="00B7731D" w:rsidRPr="00E842B4" w:rsidRDefault="00B7731D" w:rsidP="00B7731D">
      <w:pPr>
        <w:pStyle w:val="li"/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</w:rPr>
      </w:pPr>
    </w:p>
    <w:p w14:paraId="541B86C0" w14:textId="77777777" w:rsidR="00B7731D" w:rsidRDefault="00B7731D" w:rsidP="00B7731D">
      <w:pPr>
        <w:pStyle w:val="Heading1"/>
        <w:spacing w:before="0" w:after="120"/>
        <w:rPr>
          <w:rStyle w:val="template-color"/>
          <w:rFonts w:ascii="Georgia" w:eastAsia="Georgia" w:hAnsi="Georgia" w:cs="Georgia"/>
          <w:caps/>
          <w:spacing w:val="44"/>
          <w:kern w:val="0"/>
          <w:sz w:val="24"/>
          <w:szCs w:val="24"/>
          <w:lang w:eastAsia="en-US"/>
        </w:rPr>
      </w:pPr>
      <w:r>
        <w:rPr>
          <w:rStyle w:val="template-color"/>
          <w:rFonts w:ascii="Georgia" w:eastAsia="Georgia" w:hAnsi="Georgia" w:cs="Georgia"/>
          <w:caps/>
          <w:spacing w:val="44"/>
          <w:kern w:val="0"/>
          <w:sz w:val="24"/>
          <w:szCs w:val="24"/>
          <w:lang w:val="en-US" w:eastAsia="en-US"/>
        </w:rPr>
        <w:t>Work Experienc</w:t>
      </w:r>
      <w:r>
        <w:rPr>
          <w:rStyle w:val="template-color"/>
          <w:rFonts w:ascii="Georgia" w:eastAsia="Georgia" w:hAnsi="Georgia" w:cs="Georgia"/>
          <w:caps/>
          <w:spacing w:val="44"/>
          <w:kern w:val="0"/>
          <w:sz w:val="24"/>
          <w:szCs w:val="24"/>
          <w:lang w:eastAsia="en-US"/>
        </w:rPr>
        <w:t xml:space="preserve">E </w:t>
      </w:r>
    </w:p>
    <w:p w14:paraId="3F0D5349" w14:textId="77777777" w:rsidR="00B7731D" w:rsidRDefault="00B7731D" w:rsidP="00B7731D">
      <w:pPr>
        <w:rPr>
          <w:rStyle w:val="span"/>
          <w:b/>
          <w:bCs/>
          <w:spacing w:val="8"/>
          <w:sz w:val="20"/>
          <w:szCs w:val="20"/>
          <w:lang w:eastAsia="en-US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t xml:space="preserve">Aviva Links                                                                                               </w:t>
      </w:r>
      <w:r>
        <w:rPr>
          <w:rStyle w:val="sub-title"/>
        </w:rPr>
        <w:t xml:space="preserve">                             Jan 2023 – Current</w:t>
      </w:r>
    </w:p>
    <w:p w14:paraId="7D40E1B2" w14:textId="77777777" w:rsidR="00B7731D" w:rsidRPr="008A6F12" w:rsidRDefault="00B7731D" w:rsidP="00B7731D">
      <w:pPr>
        <w:rPr>
          <w:rStyle w:val="sub-title"/>
        </w:rPr>
      </w:pPr>
      <w:r>
        <w:rPr>
          <w:rStyle w:val="sub-title"/>
        </w:rPr>
        <w:t>AMS Modelling/Verification</w:t>
      </w:r>
    </w:p>
    <w:p w14:paraId="3D1F6320" w14:textId="77777777" w:rsidR="00B7731D" w:rsidRDefault="00B7731D" w:rsidP="00B7731D">
      <w:pPr>
        <w:numPr>
          <w:ilvl w:val="0"/>
          <w:numId w:val="19"/>
        </w:numPr>
        <w:rPr>
          <w:rStyle w:val="sub-title"/>
          <w:i w:val="0"/>
          <w:iCs w:val="0"/>
        </w:rPr>
      </w:pPr>
      <w:r>
        <w:rPr>
          <w:rStyle w:val="sub-title"/>
          <w:i w:val="0"/>
          <w:iCs w:val="0"/>
        </w:rPr>
        <w:t>Modelled MIPI C-PHY using Candence Virtuoso Electronic Design Automation that involves circuit blocks of sampler, symbol decoder, Serial-In Parallel-Out, de-mapper and Clock Data Recovery using SystemVerilog and Verilog-AMS</w:t>
      </w:r>
    </w:p>
    <w:p w14:paraId="782A8708" w14:textId="77777777" w:rsidR="00B7731D" w:rsidRDefault="00B7731D" w:rsidP="00B7731D">
      <w:pPr>
        <w:numPr>
          <w:ilvl w:val="0"/>
          <w:numId w:val="19"/>
        </w:numPr>
        <w:rPr>
          <w:rStyle w:val="sub-title"/>
          <w:i w:val="0"/>
          <w:iCs w:val="0"/>
        </w:rPr>
      </w:pPr>
      <w:r>
        <w:rPr>
          <w:rStyle w:val="sub-title"/>
          <w:i w:val="0"/>
          <w:iCs w:val="0"/>
        </w:rPr>
        <w:t xml:space="preserve">Converted Cadence Spectre schematics designs to Verilog-AMS to speed up overall simulations </w:t>
      </w:r>
    </w:p>
    <w:p w14:paraId="128B37E5" w14:textId="77777777" w:rsidR="00B7731D" w:rsidRDefault="00B7731D" w:rsidP="00B7731D">
      <w:pPr>
        <w:rPr>
          <w:rStyle w:val="sub-title"/>
        </w:rPr>
      </w:pPr>
      <w:r>
        <w:rPr>
          <w:rStyle w:val="sub-title"/>
        </w:rPr>
        <w:t>Silicon Validation/Bringup</w:t>
      </w:r>
    </w:p>
    <w:p w14:paraId="01EBF495" w14:textId="77777777" w:rsidR="00B7731D" w:rsidRDefault="00B7731D" w:rsidP="00B7731D">
      <w:pPr>
        <w:numPr>
          <w:ilvl w:val="0"/>
          <w:numId w:val="19"/>
        </w:numPr>
        <w:rPr>
          <w:rStyle w:val="sub-title"/>
          <w:i w:val="0"/>
          <w:iCs w:val="0"/>
        </w:rPr>
      </w:pPr>
      <w:r>
        <w:rPr>
          <w:rStyle w:val="sub-title"/>
          <w:i w:val="0"/>
          <w:iCs w:val="0"/>
        </w:rPr>
        <w:t>Calibrated Phase Locked Loop at post silicon level using binary search algorithm and burn the settings into efuse for 100 chips to be sent to Honda and Valeo</w:t>
      </w:r>
    </w:p>
    <w:p w14:paraId="5412A7EF" w14:textId="77777777" w:rsidR="00B7731D" w:rsidRPr="00442D07" w:rsidRDefault="00B7731D" w:rsidP="00B7731D">
      <w:pPr>
        <w:numPr>
          <w:ilvl w:val="0"/>
          <w:numId w:val="19"/>
        </w:numPr>
        <w:rPr>
          <w:rFonts w:ascii="Georgia" w:eastAsia="Georgia" w:hAnsi="Georgia" w:cs="Georgia"/>
          <w:sz w:val="20"/>
          <w:szCs w:val="20"/>
        </w:rPr>
      </w:pPr>
      <w:r>
        <w:rPr>
          <w:rStyle w:val="sub-title"/>
          <w:i w:val="0"/>
          <w:iCs w:val="0"/>
        </w:rPr>
        <w:t>Created over 10 python automation testing scripts that uses oscilloscope, power supply, Active Thermal Control (ATC), signal generator and spectrum analyzer with General Purpose Interface Bus (GPIB)</w:t>
      </w:r>
    </w:p>
    <w:p w14:paraId="6AC15151" w14:textId="77777777" w:rsidR="00B7731D" w:rsidRDefault="00B7731D" w:rsidP="00B7731D">
      <w:pPr>
        <w:rPr>
          <w:rStyle w:val="span"/>
          <w:b/>
          <w:bCs/>
          <w:spacing w:val="8"/>
          <w:sz w:val="20"/>
          <w:szCs w:val="20"/>
          <w:lang w:eastAsia="en-US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t>Keysight Technologies: Automation of Black Box Testing Project</w:t>
      </w:r>
      <w:r>
        <w:rPr>
          <w:rStyle w:val="sub-title"/>
        </w:rPr>
        <w:t xml:space="preserve">                      May 2022 – Jul 2022</w:t>
      </w:r>
    </w:p>
    <w:p w14:paraId="15598AF0" w14:textId="77777777" w:rsidR="00B7731D" w:rsidRDefault="00B7731D" w:rsidP="00B7731D">
      <w:pPr>
        <w:rPr>
          <w:rStyle w:val="sub-title"/>
        </w:rPr>
      </w:pPr>
      <w:r>
        <w:rPr>
          <w:rStyle w:val="sub-title"/>
        </w:rPr>
        <w:t>Software R&amp;D Engineer</w:t>
      </w:r>
    </w:p>
    <w:p w14:paraId="2733CBFE" w14:textId="77777777" w:rsidR="00B7731D" w:rsidRDefault="00B7731D" w:rsidP="00B7731D">
      <w:pPr>
        <w:numPr>
          <w:ilvl w:val="0"/>
          <w:numId w:val="19"/>
        </w:numPr>
        <w:rPr>
          <w:rStyle w:val="sub-title"/>
          <w:i w:val="0"/>
          <w:iCs w:val="0"/>
        </w:rPr>
      </w:pPr>
      <w:r>
        <w:rPr>
          <w:rStyle w:val="sub-title"/>
          <w:i w:val="0"/>
          <w:iCs w:val="0"/>
        </w:rPr>
        <w:t>Automated workflows of In-Circuit testing for their i3070 machines</w:t>
      </w:r>
    </w:p>
    <w:p w14:paraId="09258899" w14:textId="77777777" w:rsidR="00B7731D" w:rsidRPr="002F6357" w:rsidRDefault="00B7731D" w:rsidP="00B7731D">
      <w:pPr>
        <w:numPr>
          <w:ilvl w:val="0"/>
          <w:numId w:val="19"/>
        </w:numPr>
        <w:rPr>
          <w:rStyle w:val="sub-title"/>
          <w:i w:val="0"/>
          <w:iCs w:val="0"/>
        </w:rPr>
      </w:pPr>
      <w:r>
        <w:rPr>
          <w:rStyle w:val="sub-title"/>
          <w:i w:val="0"/>
          <w:iCs w:val="0"/>
        </w:rPr>
        <w:t>Programmed test automation scripts based on required test plans to ensure product meets internal quality requirements</w:t>
      </w:r>
    </w:p>
    <w:p w14:paraId="7FF60755" w14:textId="77777777" w:rsidR="00B7731D" w:rsidRDefault="00B7731D" w:rsidP="00B7731D">
      <w:pPr>
        <w:numPr>
          <w:ilvl w:val="0"/>
          <w:numId w:val="19"/>
        </w:numPr>
        <w:rPr>
          <w:rStyle w:val="sub-title"/>
          <w:i w:val="0"/>
          <w:iCs w:val="0"/>
        </w:rPr>
      </w:pPr>
      <w:r>
        <w:rPr>
          <w:rStyle w:val="sub-title"/>
          <w:i w:val="0"/>
          <w:iCs w:val="0"/>
        </w:rPr>
        <w:t>Concurrently managed 2</w:t>
      </w:r>
      <w:r w:rsidRPr="00913DF6">
        <w:rPr>
          <w:rStyle w:val="sub-title"/>
          <w:i w:val="0"/>
          <w:iCs w:val="0"/>
          <w:vertAlign w:val="superscript"/>
        </w:rPr>
        <w:t>nd</w:t>
      </w:r>
      <w:r>
        <w:rPr>
          <w:rStyle w:val="sub-title"/>
          <w:i w:val="0"/>
          <w:iCs w:val="0"/>
        </w:rPr>
        <w:t xml:space="preserve"> Project on ‘FPGA Design and Board Test’ to replace an old Integrated Circuit (IC) while ensuring specifications of the new IC is suitable using an oscilloscope </w:t>
      </w:r>
    </w:p>
    <w:p w14:paraId="1C843919" w14:textId="77777777" w:rsidR="00B7731D" w:rsidRPr="00442D07" w:rsidRDefault="00B7731D" w:rsidP="00B7731D">
      <w:pPr>
        <w:rPr>
          <w:rStyle w:val="template-color"/>
          <w:rFonts w:ascii="Georgia" w:eastAsia="Georgia" w:hAnsi="Georgia" w:cs="Georgia"/>
          <w:color w:val="auto"/>
          <w:sz w:val="20"/>
          <w:szCs w:val="20"/>
        </w:rPr>
      </w:pPr>
    </w:p>
    <w:p w14:paraId="178F393E" w14:textId="77777777" w:rsidR="00B7731D" w:rsidRDefault="00B7731D" w:rsidP="00B7731D">
      <w:pPr>
        <w:pStyle w:val="Heading1"/>
        <w:spacing w:before="0" w:after="120"/>
        <w:rPr>
          <w:rStyle w:val="template-color"/>
          <w:rFonts w:ascii="Georgia" w:eastAsia="Georgia" w:hAnsi="Georgia" w:cs="Georgia"/>
          <w:caps/>
          <w:spacing w:val="44"/>
          <w:kern w:val="0"/>
          <w:sz w:val="24"/>
          <w:szCs w:val="24"/>
          <w:lang w:eastAsia="en-US"/>
        </w:rPr>
      </w:pPr>
      <w:r>
        <w:rPr>
          <w:rStyle w:val="template-color"/>
          <w:rFonts w:ascii="Georgia" w:eastAsia="Georgia" w:hAnsi="Georgia" w:cs="Georgia"/>
          <w:caps/>
          <w:spacing w:val="44"/>
          <w:kern w:val="0"/>
          <w:sz w:val="24"/>
          <w:szCs w:val="24"/>
          <w:lang w:eastAsia="en-US"/>
        </w:rPr>
        <w:t>Projects</w:t>
      </w:r>
    </w:p>
    <w:p w14:paraId="6C93CC19" w14:textId="77777777" w:rsidR="00B7731D" w:rsidRDefault="00B7731D" w:rsidP="00B7731D">
      <w:pPr>
        <w:rPr>
          <w:rStyle w:val="sub-title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t xml:space="preserve">Wave                                                                                                                                   </w:t>
      </w:r>
      <w:r>
        <w:rPr>
          <w:rStyle w:val="sub-title"/>
        </w:rPr>
        <w:t>Jan 2022 – Present</w:t>
      </w:r>
    </w:p>
    <w:p w14:paraId="7D09CD58" w14:textId="77777777" w:rsidR="00B7731D" w:rsidRPr="009B6C8D" w:rsidRDefault="00B7731D" w:rsidP="00B7731D">
      <w:pPr>
        <w:pStyle w:val="p"/>
        <w:rPr>
          <w:rStyle w:val="sub-title"/>
        </w:rPr>
      </w:pPr>
      <w:hyperlink r:id="rId11" w:history="1">
        <w:r w:rsidRPr="009B6C8D">
          <w:rPr>
            <w:rStyle w:val="Hyperlink"/>
            <w:i/>
            <w:iCs/>
            <w:spacing w:val="8"/>
            <w:sz w:val="20"/>
            <w:szCs w:val="20"/>
            <w:lang w:eastAsia="en-US"/>
          </w:rPr>
          <w:t>https://wavesg.io</w:t>
        </w:r>
      </w:hyperlink>
      <w:r w:rsidRPr="009B6C8D">
        <w:rPr>
          <w:rStyle w:val="sub-title"/>
        </w:rPr>
        <w:t xml:space="preserve">  </w:t>
      </w:r>
    </w:p>
    <w:p w14:paraId="7C17A951" w14:textId="77777777" w:rsidR="00B7731D" w:rsidRDefault="00B7731D" w:rsidP="00B7731D">
      <w:pPr>
        <w:rPr>
          <w:rStyle w:val="sub-title"/>
        </w:rPr>
      </w:pPr>
      <w:r>
        <w:rPr>
          <w:rStyle w:val="sub-title"/>
        </w:rPr>
        <w:t>CEO – Sales Lead and Product Manager</w:t>
      </w:r>
    </w:p>
    <w:p w14:paraId="32C78E79" w14:textId="77777777" w:rsidR="00B7731D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  <w:lang w:eastAsia="en-US"/>
        </w:rPr>
      </w:pPr>
      <w:r w:rsidRPr="00D01F03">
        <w:rPr>
          <w:rStyle w:val="span"/>
          <w:spacing w:val="8"/>
          <w:sz w:val="20"/>
          <w:szCs w:val="20"/>
          <w:lang w:eastAsia="en-US"/>
        </w:rPr>
        <w:t xml:space="preserve">As the CEO, co-founded a team of three individuals and expanded to include two dedicated </w:t>
      </w:r>
      <w:r>
        <w:rPr>
          <w:rStyle w:val="span"/>
          <w:spacing w:val="8"/>
          <w:sz w:val="20"/>
          <w:szCs w:val="20"/>
          <w:lang w:eastAsia="en-US"/>
        </w:rPr>
        <w:t>team members</w:t>
      </w:r>
      <w:r w:rsidRPr="00D01F03">
        <w:rPr>
          <w:rStyle w:val="span"/>
          <w:spacing w:val="8"/>
          <w:sz w:val="20"/>
          <w:szCs w:val="20"/>
          <w:lang w:eastAsia="en-US"/>
        </w:rPr>
        <w:t xml:space="preserve"> to develop an Augmentative and Alternative Communication (AAC) application, with a focus on empowering the non-verbal community by providing a personalized voice</w:t>
      </w:r>
    </w:p>
    <w:p w14:paraId="2CB19026" w14:textId="77777777" w:rsidR="00B7731D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  <w:lang w:eastAsia="en-US"/>
        </w:rPr>
      </w:pPr>
      <w:r>
        <w:rPr>
          <w:rStyle w:val="span"/>
          <w:spacing w:val="8"/>
          <w:sz w:val="20"/>
          <w:szCs w:val="20"/>
        </w:rPr>
        <w:t xml:space="preserve">Collaborating </w:t>
      </w:r>
      <w:r w:rsidRPr="00442D07">
        <w:rPr>
          <w:rStyle w:val="span"/>
          <w:spacing w:val="8"/>
          <w:sz w:val="20"/>
          <w:szCs w:val="20"/>
        </w:rPr>
        <w:t>with Cerebral Palsy Alliance Singapore (CPAS) and Ability Now Bay Area to conduct market validation and gather product feedback from the non-verbal community, enhancing the project's impact and effectiveness.</w:t>
      </w:r>
    </w:p>
    <w:p w14:paraId="32F3D3A1" w14:textId="77777777" w:rsidR="00B7731D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  <w:lang w:eastAsia="en-US"/>
        </w:rPr>
      </w:pPr>
      <w:r w:rsidRPr="000127D5">
        <w:rPr>
          <w:rStyle w:val="span"/>
          <w:spacing w:val="8"/>
          <w:sz w:val="20"/>
          <w:szCs w:val="20"/>
          <w:lang w:eastAsia="en-US"/>
        </w:rPr>
        <w:t>Leveraged product feedback to identify and integrate distinctive features into Wave's application, leading to the development of patentable product innovations and unique selling points</w:t>
      </w:r>
      <w:r>
        <w:rPr>
          <w:rStyle w:val="span"/>
          <w:spacing w:val="8"/>
          <w:sz w:val="20"/>
          <w:szCs w:val="20"/>
          <w:lang w:eastAsia="en-US"/>
        </w:rPr>
        <w:t xml:space="preserve"> </w:t>
      </w:r>
    </w:p>
    <w:p w14:paraId="4F0A8873" w14:textId="77777777" w:rsidR="00B7731D" w:rsidRDefault="00B7731D" w:rsidP="00B7731D">
      <w:pPr>
        <w:rPr>
          <w:rStyle w:val="sub-title"/>
        </w:rPr>
      </w:pPr>
      <w:r w:rsidRPr="004631DB">
        <w:rPr>
          <w:rStyle w:val="sub-title"/>
        </w:rPr>
        <w:t>KTH Royal Institute of Technology Pre-Incubator Program</w:t>
      </w:r>
      <w:r>
        <w:rPr>
          <w:rStyle w:val="sub-title"/>
        </w:rPr>
        <w:t xml:space="preserve"> - Participant</w:t>
      </w:r>
      <w:r>
        <w:rPr>
          <w:rStyle w:val="sub-title"/>
        </w:rPr>
        <w:tab/>
      </w:r>
      <w:r>
        <w:rPr>
          <w:rStyle w:val="sub-title"/>
        </w:rPr>
        <w:tab/>
        <w:t xml:space="preserve">        Mar 2023 - Present</w:t>
      </w:r>
    </w:p>
    <w:p w14:paraId="6221901F" w14:textId="77777777" w:rsidR="00B7731D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  <w:lang w:eastAsia="en-US"/>
        </w:rPr>
      </w:pPr>
      <w:r>
        <w:rPr>
          <w:rStyle w:val="span"/>
          <w:spacing w:val="8"/>
          <w:sz w:val="20"/>
          <w:szCs w:val="20"/>
          <w:lang w:eastAsia="en-US"/>
        </w:rPr>
        <w:t>Conducted market research, identified target customer segments and crafted business plan</w:t>
      </w:r>
    </w:p>
    <w:p w14:paraId="3CA2E821" w14:textId="77777777" w:rsidR="00B7731D" w:rsidRPr="00BE158B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ub-title"/>
          <w:i w:val="0"/>
          <w:iCs w:val="0"/>
          <w:spacing w:val="8"/>
          <w:lang w:eastAsia="en-US"/>
        </w:rPr>
      </w:pPr>
      <w:r w:rsidRPr="00AF3271">
        <w:rPr>
          <w:rStyle w:val="sub-title"/>
          <w:i w:val="0"/>
          <w:iCs w:val="0"/>
          <w:spacing w:val="8"/>
          <w:lang w:eastAsia="en-US"/>
        </w:rPr>
        <w:t>Spearhead</w:t>
      </w:r>
      <w:r>
        <w:rPr>
          <w:rStyle w:val="sub-title"/>
          <w:i w:val="0"/>
          <w:iCs w:val="0"/>
          <w:spacing w:val="8"/>
          <w:lang w:eastAsia="en-US"/>
        </w:rPr>
        <w:t>ing</w:t>
      </w:r>
      <w:r w:rsidRPr="00AF3271">
        <w:rPr>
          <w:rStyle w:val="sub-title"/>
          <w:i w:val="0"/>
          <w:iCs w:val="0"/>
          <w:spacing w:val="8"/>
          <w:lang w:eastAsia="en-US"/>
        </w:rPr>
        <w:t xml:space="preserve"> efforts </w:t>
      </w:r>
      <w:r>
        <w:rPr>
          <w:rStyle w:val="sub-title"/>
          <w:i w:val="0"/>
          <w:iCs w:val="0"/>
          <w:spacing w:val="8"/>
          <w:lang w:eastAsia="en-US"/>
        </w:rPr>
        <w:t>i</w:t>
      </w:r>
      <w:r w:rsidRPr="00AF3271">
        <w:rPr>
          <w:rStyle w:val="sub-title"/>
          <w:i w:val="0"/>
          <w:iCs w:val="0"/>
          <w:spacing w:val="8"/>
          <w:lang w:eastAsia="en-US"/>
        </w:rPr>
        <w:t xml:space="preserve">n </w:t>
      </w:r>
      <w:r>
        <w:rPr>
          <w:rStyle w:val="sub-title"/>
          <w:i w:val="0"/>
          <w:iCs w:val="0"/>
          <w:spacing w:val="8"/>
          <w:lang w:eastAsia="en-US"/>
        </w:rPr>
        <w:t>securing</w:t>
      </w:r>
      <w:r w:rsidRPr="00AF3271">
        <w:rPr>
          <w:rStyle w:val="sub-title"/>
          <w:i w:val="0"/>
          <w:iCs w:val="0"/>
          <w:spacing w:val="8"/>
          <w:lang w:eastAsia="en-US"/>
        </w:rPr>
        <w:t xml:space="preserve"> initial funding</w:t>
      </w:r>
    </w:p>
    <w:p w14:paraId="50AFFEEC" w14:textId="77777777" w:rsidR="00B7731D" w:rsidRDefault="00B7731D" w:rsidP="00B7731D">
      <w:pPr>
        <w:rPr>
          <w:rStyle w:val="span"/>
          <w:b/>
          <w:bCs/>
          <w:spacing w:val="8"/>
          <w:sz w:val="20"/>
          <w:szCs w:val="20"/>
          <w:lang w:eastAsia="en-US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lastRenderedPageBreak/>
        <w:t xml:space="preserve">Wheel-Me-No-More                                                                                                   </w:t>
      </w:r>
      <w:r>
        <w:rPr>
          <w:rStyle w:val="sub-title"/>
          <w:spacing w:val="8"/>
          <w:lang w:eastAsia="en-US"/>
        </w:rPr>
        <w:t>Aug 2021 – Nov 2021</w:t>
      </w:r>
    </w:p>
    <w:p w14:paraId="0AD381C6" w14:textId="77777777" w:rsidR="00B7731D" w:rsidRPr="00B17AAE" w:rsidRDefault="00B7731D" w:rsidP="00B7731D">
      <w:pPr>
        <w:rPr>
          <w:rStyle w:val="span"/>
          <w:i/>
          <w:iCs/>
          <w:spacing w:val="8"/>
          <w:sz w:val="20"/>
          <w:szCs w:val="20"/>
          <w:lang w:eastAsia="en-US"/>
        </w:rPr>
      </w:pPr>
      <w:r>
        <w:rPr>
          <w:rStyle w:val="sub-title"/>
          <w:spacing w:val="8"/>
          <w:lang w:eastAsia="en-US"/>
        </w:rPr>
        <w:t>Product Designer</w:t>
      </w:r>
    </w:p>
    <w:p w14:paraId="6F263AD4" w14:textId="77777777" w:rsidR="00B7731D" w:rsidRPr="006C2D88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</w:rPr>
      </w:pPr>
      <w:r>
        <w:rPr>
          <w:rStyle w:val="span"/>
          <w:spacing w:val="8"/>
          <w:sz w:val="20"/>
          <w:szCs w:val="20"/>
        </w:rPr>
        <w:t>Invented and fabricated a modified 3D wheelchair to improve the safety of wheelchair users moving downslope</w:t>
      </w:r>
    </w:p>
    <w:p w14:paraId="28ABD62C" w14:textId="77777777" w:rsidR="00B7731D" w:rsidRPr="006C2D88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</w:rPr>
      </w:pPr>
      <w:r>
        <w:rPr>
          <w:rStyle w:val="span"/>
          <w:spacing w:val="8"/>
          <w:sz w:val="20"/>
          <w:szCs w:val="20"/>
        </w:rPr>
        <w:t xml:space="preserve">Utilised the rack and pinion mechanism to shift the wheelchair’s centre of gravity, reducing the likelihood of it tilting forward </w:t>
      </w:r>
    </w:p>
    <w:p w14:paraId="634412E6" w14:textId="77777777" w:rsidR="00B7731D" w:rsidRPr="00442D07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</w:rPr>
      </w:pPr>
      <w:r>
        <w:rPr>
          <w:rStyle w:val="span"/>
          <w:spacing w:val="8"/>
          <w:sz w:val="20"/>
          <w:szCs w:val="20"/>
        </w:rPr>
        <w:t>Recognised and awarded an A+ grade for this module</w:t>
      </w:r>
    </w:p>
    <w:p w14:paraId="4595F53E" w14:textId="77777777" w:rsidR="00B7731D" w:rsidRDefault="00B7731D" w:rsidP="00B7731D">
      <w:pPr>
        <w:rPr>
          <w:rStyle w:val="span"/>
          <w:b/>
          <w:bCs/>
          <w:spacing w:val="8"/>
          <w:sz w:val="20"/>
          <w:szCs w:val="20"/>
          <w:lang w:eastAsia="en-US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t xml:space="preserve">Laundry Telegram Bot                                                                                             </w:t>
      </w:r>
      <w:r>
        <w:rPr>
          <w:rStyle w:val="span"/>
          <w:i/>
          <w:iCs/>
          <w:spacing w:val="8"/>
          <w:sz w:val="20"/>
          <w:szCs w:val="20"/>
          <w:lang w:eastAsia="en-US"/>
        </w:rPr>
        <w:t xml:space="preserve">May 2021 – Jun 2021 </w:t>
      </w:r>
    </w:p>
    <w:p w14:paraId="24EE36BF" w14:textId="77777777" w:rsidR="00B7731D" w:rsidRPr="00D01D85" w:rsidRDefault="00B7731D" w:rsidP="00B7731D">
      <w:pPr>
        <w:rPr>
          <w:rStyle w:val="span"/>
          <w:i/>
          <w:iCs/>
          <w:spacing w:val="8"/>
          <w:sz w:val="20"/>
          <w:szCs w:val="20"/>
          <w:lang w:eastAsia="en-US"/>
        </w:rPr>
      </w:pPr>
      <w:r>
        <w:rPr>
          <w:rStyle w:val="sub-title"/>
          <w:spacing w:val="8"/>
          <w:lang w:eastAsia="en-US"/>
        </w:rPr>
        <w:t>Project Lead and Software Developer</w:t>
      </w:r>
    </w:p>
    <w:p w14:paraId="61B71474" w14:textId="77777777" w:rsidR="00B7731D" w:rsidRPr="0062661C" w:rsidRDefault="00B7731D" w:rsidP="00B7731D">
      <w:pPr>
        <w:pStyle w:val="li"/>
        <w:numPr>
          <w:ilvl w:val="0"/>
          <w:numId w:val="15"/>
        </w:numPr>
        <w:pBdr>
          <w:left w:val="none" w:sz="0" w:space="8" w:color="auto"/>
        </w:pBdr>
        <w:spacing w:after="40"/>
        <w:rPr>
          <w:rStyle w:val="span"/>
          <w:spacing w:val="8"/>
          <w:sz w:val="18"/>
          <w:szCs w:val="18"/>
          <w:lang w:val="en-US" w:eastAsia="en-US"/>
        </w:rPr>
      </w:pPr>
      <w:r>
        <w:rPr>
          <w:rStyle w:val="span"/>
          <w:spacing w:val="8"/>
          <w:sz w:val="20"/>
          <w:szCs w:val="20"/>
          <w:lang w:eastAsia="en-US"/>
        </w:rPr>
        <w:t>Initiated and developed a laundry Telegram bot utilising Python programming and hosted it on Heroku Serverless Cloud</w:t>
      </w:r>
    </w:p>
    <w:p w14:paraId="47988287" w14:textId="77777777" w:rsidR="00B7731D" w:rsidRPr="001C1E5F" w:rsidRDefault="00B7731D" w:rsidP="00B7731D">
      <w:pPr>
        <w:pStyle w:val="li"/>
        <w:numPr>
          <w:ilvl w:val="0"/>
          <w:numId w:val="15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  <w:lang w:eastAsia="en-US"/>
        </w:rPr>
      </w:pPr>
      <w:r w:rsidRPr="001C1E5F">
        <w:rPr>
          <w:rStyle w:val="span"/>
          <w:spacing w:val="8"/>
          <w:sz w:val="20"/>
          <w:szCs w:val="20"/>
          <w:lang w:eastAsia="en-US"/>
        </w:rPr>
        <w:t>End-to-End Development included iterations of testing to optimisation, resulting in 24/7 live updates of laundry machines</w:t>
      </w:r>
    </w:p>
    <w:p w14:paraId="40D44D75" w14:textId="77777777" w:rsidR="00B7731D" w:rsidRDefault="00B7731D" w:rsidP="00B7731D">
      <w:pPr>
        <w:pStyle w:val="li"/>
        <w:numPr>
          <w:ilvl w:val="0"/>
          <w:numId w:val="15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  <w:lang w:eastAsia="en-US"/>
        </w:rPr>
      </w:pPr>
      <w:r>
        <w:rPr>
          <w:rStyle w:val="span"/>
          <w:spacing w:val="8"/>
          <w:sz w:val="20"/>
          <w:szCs w:val="20"/>
          <w:lang w:eastAsia="en-US"/>
        </w:rPr>
        <w:t>Reduced i</w:t>
      </w:r>
      <w:r w:rsidRPr="001C1E5F">
        <w:rPr>
          <w:rStyle w:val="span"/>
          <w:spacing w:val="8"/>
          <w:sz w:val="20"/>
          <w:szCs w:val="20"/>
          <w:lang w:eastAsia="en-US"/>
        </w:rPr>
        <w:t>nefficiencies for 120 residents in NUS College of Alice and Peter Tan</w:t>
      </w:r>
    </w:p>
    <w:p w14:paraId="2BAC683B" w14:textId="77777777" w:rsidR="00B7731D" w:rsidRPr="00442D07" w:rsidRDefault="00B7731D" w:rsidP="00B7731D">
      <w:pPr>
        <w:pStyle w:val="li"/>
        <w:numPr>
          <w:ilvl w:val="0"/>
          <w:numId w:val="15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  <w:lang w:eastAsia="en-US"/>
        </w:rPr>
      </w:pPr>
      <w:r>
        <w:rPr>
          <w:rStyle w:val="span"/>
          <w:spacing w:val="8"/>
          <w:sz w:val="20"/>
          <w:szCs w:val="20"/>
          <w:lang w:eastAsia="en-US"/>
        </w:rPr>
        <w:t>Collected p</w:t>
      </w:r>
      <w:r w:rsidRPr="001C1E5F">
        <w:rPr>
          <w:rStyle w:val="span"/>
          <w:spacing w:val="8"/>
          <w:sz w:val="20"/>
          <w:szCs w:val="20"/>
          <w:lang w:eastAsia="en-US"/>
        </w:rPr>
        <w:t xml:space="preserve">ositive </w:t>
      </w:r>
      <w:r>
        <w:rPr>
          <w:rStyle w:val="span"/>
          <w:spacing w:val="8"/>
          <w:sz w:val="20"/>
          <w:szCs w:val="20"/>
          <w:lang w:eastAsia="en-US"/>
        </w:rPr>
        <w:t>f</w:t>
      </w:r>
      <w:r w:rsidRPr="001C1E5F">
        <w:rPr>
          <w:rStyle w:val="span"/>
          <w:spacing w:val="8"/>
          <w:sz w:val="20"/>
          <w:szCs w:val="20"/>
          <w:lang w:eastAsia="en-US"/>
        </w:rPr>
        <w:t xml:space="preserve">eedback from 30 </w:t>
      </w:r>
      <w:r>
        <w:rPr>
          <w:rStyle w:val="span"/>
          <w:spacing w:val="8"/>
          <w:sz w:val="20"/>
          <w:szCs w:val="20"/>
          <w:lang w:eastAsia="en-US"/>
        </w:rPr>
        <w:t>residents</w:t>
      </w:r>
      <w:r w:rsidRPr="001C1E5F">
        <w:rPr>
          <w:rStyle w:val="span"/>
          <w:spacing w:val="8"/>
          <w:sz w:val="20"/>
          <w:szCs w:val="20"/>
          <w:lang w:eastAsia="en-US"/>
        </w:rPr>
        <w:t xml:space="preserve"> </w:t>
      </w:r>
      <w:r>
        <w:rPr>
          <w:rStyle w:val="span"/>
          <w:spacing w:val="8"/>
          <w:sz w:val="20"/>
          <w:szCs w:val="20"/>
          <w:lang w:eastAsia="en-US"/>
        </w:rPr>
        <w:t xml:space="preserve">who </w:t>
      </w:r>
      <w:r w:rsidRPr="001C1E5F">
        <w:rPr>
          <w:rStyle w:val="span"/>
          <w:spacing w:val="8"/>
          <w:sz w:val="20"/>
          <w:szCs w:val="20"/>
          <w:lang w:eastAsia="en-US"/>
        </w:rPr>
        <w:t xml:space="preserve">highlighted an average </w:t>
      </w:r>
      <w:r>
        <w:rPr>
          <w:rStyle w:val="span"/>
          <w:spacing w:val="8"/>
          <w:sz w:val="20"/>
          <w:szCs w:val="20"/>
          <w:lang w:eastAsia="en-US"/>
        </w:rPr>
        <w:t xml:space="preserve">save of </w:t>
      </w:r>
      <w:r w:rsidRPr="001C1E5F">
        <w:rPr>
          <w:rStyle w:val="span"/>
          <w:spacing w:val="8"/>
          <w:sz w:val="20"/>
          <w:szCs w:val="20"/>
          <w:lang w:eastAsia="en-US"/>
        </w:rPr>
        <w:t>3-4 times</w:t>
      </w:r>
      <w:r>
        <w:rPr>
          <w:rStyle w:val="span"/>
          <w:spacing w:val="8"/>
          <w:sz w:val="20"/>
          <w:szCs w:val="20"/>
          <w:lang w:eastAsia="en-US"/>
        </w:rPr>
        <w:t xml:space="preserve"> climbing stairs, equating to 1 hour</w:t>
      </w:r>
      <w:r w:rsidRPr="001C1E5F">
        <w:rPr>
          <w:rStyle w:val="span"/>
          <w:spacing w:val="8"/>
          <w:sz w:val="20"/>
          <w:szCs w:val="20"/>
          <w:lang w:eastAsia="en-US"/>
        </w:rPr>
        <w:t xml:space="preserve"> spent on </w:t>
      </w:r>
      <w:r>
        <w:rPr>
          <w:rStyle w:val="span"/>
          <w:spacing w:val="8"/>
          <w:sz w:val="20"/>
          <w:szCs w:val="20"/>
          <w:lang w:eastAsia="en-US"/>
        </w:rPr>
        <w:t xml:space="preserve">doing </w:t>
      </w:r>
      <w:r w:rsidRPr="001C1E5F">
        <w:rPr>
          <w:rStyle w:val="span"/>
          <w:spacing w:val="8"/>
          <w:sz w:val="20"/>
          <w:szCs w:val="20"/>
          <w:lang w:eastAsia="en-US"/>
        </w:rPr>
        <w:t>laundry</w:t>
      </w:r>
      <w:r>
        <w:rPr>
          <w:rStyle w:val="span"/>
          <w:spacing w:val="8"/>
          <w:sz w:val="20"/>
          <w:szCs w:val="20"/>
          <w:lang w:eastAsia="en-US"/>
        </w:rPr>
        <w:t xml:space="preserve"> weekly</w:t>
      </w:r>
    </w:p>
    <w:p w14:paraId="10277A66" w14:textId="77777777" w:rsidR="00B7731D" w:rsidRDefault="00B7731D" w:rsidP="00B7731D">
      <w:pPr>
        <w:rPr>
          <w:rStyle w:val="span"/>
          <w:b/>
          <w:bCs/>
          <w:spacing w:val="8"/>
          <w:sz w:val="20"/>
          <w:szCs w:val="20"/>
          <w:lang w:eastAsia="en-US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t xml:space="preserve">Autonomous Robot System               </w:t>
      </w:r>
      <w:r>
        <w:rPr>
          <w:rStyle w:val="sub-title"/>
        </w:rPr>
        <w:t xml:space="preserve">                                                                                        Jan 2021 – May 2021</w:t>
      </w:r>
    </w:p>
    <w:p w14:paraId="558F6229" w14:textId="77777777" w:rsidR="00B7731D" w:rsidRDefault="00B7731D" w:rsidP="00B7731D">
      <w:pPr>
        <w:rPr>
          <w:rStyle w:val="sub-title"/>
        </w:rPr>
      </w:pPr>
      <w:r>
        <w:rPr>
          <w:rStyle w:val="sub-title"/>
        </w:rPr>
        <w:t>Electrical Circuit Designer and Programmer</w:t>
      </w:r>
    </w:p>
    <w:p w14:paraId="78B5A731" w14:textId="77777777" w:rsidR="00B7731D" w:rsidRPr="00F67491" w:rsidRDefault="00B7731D" w:rsidP="00B7731D">
      <w:pPr>
        <w:pStyle w:val="li"/>
        <w:numPr>
          <w:ilvl w:val="0"/>
          <w:numId w:val="15"/>
        </w:numPr>
        <w:pBdr>
          <w:left w:val="none" w:sz="0" w:space="8" w:color="auto"/>
        </w:pBdr>
        <w:spacing w:after="40"/>
        <w:rPr>
          <w:rStyle w:val="sub-title"/>
          <w:i w:val="0"/>
          <w:iCs w:val="0"/>
          <w:spacing w:val="8"/>
          <w:lang w:eastAsia="en-US"/>
        </w:rPr>
      </w:pPr>
      <w:r>
        <w:rPr>
          <w:rStyle w:val="span"/>
          <w:spacing w:val="8"/>
          <w:sz w:val="20"/>
          <w:szCs w:val="20"/>
          <w:lang w:eastAsia="en-US"/>
        </w:rPr>
        <w:t xml:space="preserve">Built a TurtleBot3, operating on ROS, that can </w:t>
      </w:r>
      <w:r>
        <w:rPr>
          <w:rStyle w:val="sub-title"/>
          <w:i w:val="0"/>
          <w:iCs w:val="0"/>
        </w:rPr>
        <w:t>autonomously navigate and map through a maze</w:t>
      </w:r>
    </w:p>
    <w:p w14:paraId="6BDBFD02" w14:textId="77777777" w:rsidR="00B7731D" w:rsidRPr="00F67491" w:rsidRDefault="00B7731D" w:rsidP="00B7731D">
      <w:pPr>
        <w:pStyle w:val="li"/>
        <w:numPr>
          <w:ilvl w:val="0"/>
          <w:numId w:val="15"/>
        </w:numPr>
        <w:pBdr>
          <w:left w:val="none" w:sz="0" w:space="8" w:color="auto"/>
        </w:pBdr>
        <w:spacing w:after="40"/>
        <w:rPr>
          <w:rStyle w:val="sub-title"/>
          <w:i w:val="0"/>
          <w:iCs w:val="0"/>
          <w:spacing w:val="8"/>
          <w:lang w:eastAsia="en-US"/>
        </w:rPr>
      </w:pPr>
      <w:r>
        <w:rPr>
          <w:rStyle w:val="sub-title"/>
          <w:i w:val="0"/>
          <w:iCs w:val="0"/>
        </w:rPr>
        <w:t>Independently identified, aimed and fired a ping pong ball projectile at a thermal target</w:t>
      </w:r>
    </w:p>
    <w:p w14:paraId="71861974" w14:textId="77777777" w:rsidR="00B7731D" w:rsidRPr="00802D08" w:rsidRDefault="00B7731D" w:rsidP="00B7731D">
      <w:pPr>
        <w:pStyle w:val="li"/>
        <w:numPr>
          <w:ilvl w:val="0"/>
          <w:numId w:val="15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  <w:lang w:eastAsia="en-US"/>
        </w:rPr>
      </w:pPr>
      <w:r>
        <w:rPr>
          <w:rStyle w:val="sub-title"/>
          <w:i w:val="0"/>
          <w:iCs w:val="0"/>
        </w:rPr>
        <w:t>Designed electrical circuits and programmed coding firing mechanism on Linus OS</w:t>
      </w:r>
    </w:p>
    <w:p w14:paraId="408B6E5A" w14:textId="77777777" w:rsidR="00B7731D" w:rsidRPr="00017163" w:rsidRDefault="00B7731D" w:rsidP="00B7731D">
      <w:pPr>
        <w:pStyle w:val="p"/>
        <w:spacing w:line="240" w:lineRule="atLeast"/>
        <w:rPr>
          <w:rStyle w:val="span"/>
          <w:spacing w:val="8"/>
          <w:lang w:val="en-US" w:eastAsia="en-US"/>
        </w:rPr>
      </w:pPr>
      <w:r>
        <w:rPr>
          <w:rStyle w:val="span"/>
          <w:spacing w:val="8"/>
          <w:sz w:val="18"/>
          <w:szCs w:val="18"/>
          <w:lang w:val="en-US" w:eastAsia="en-US"/>
        </w:rPr>
        <w:t> </w:t>
      </w:r>
    </w:p>
    <w:p w14:paraId="40154C3C" w14:textId="77777777" w:rsidR="00B7731D" w:rsidRPr="003717A7" w:rsidRDefault="00B7731D" w:rsidP="00B7731D">
      <w:pPr>
        <w:pStyle w:val="Heading1"/>
        <w:spacing w:before="0" w:after="120"/>
        <w:rPr>
          <w:rStyle w:val="template-color"/>
          <w:rFonts w:ascii="Georgia" w:eastAsia="Georgia" w:hAnsi="Georgia" w:cs="Georgia"/>
          <w:caps/>
          <w:spacing w:val="44"/>
          <w:kern w:val="0"/>
          <w:sz w:val="24"/>
          <w:szCs w:val="24"/>
          <w:lang w:eastAsia="en-US"/>
        </w:rPr>
      </w:pPr>
      <w:r w:rsidRPr="003717A7">
        <w:rPr>
          <w:rStyle w:val="template-color"/>
          <w:rFonts w:ascii="Georgia" w:eastAsia="Georgia" w:hAnsi="Georgia" w:cs="Georgia"/>
          <w:caps/>
          <w:spacing w:val="44"/>
          <w:kern w:val="0"/>
          <w:sz w:val="24"/>
          <w:szCs w:val="24"/>
          <w:lang w:eastAsia="en-US"/>
        </w:rPr>
        <w:t>Co-Curricular activities</w:t>
      </w:r>
    </w:p>
    <w:p w14:paraId="0C1A75F6" w14:textId="77777777" w:rsidR="00B7731D" w:rsidRDefault="00B7731D" w:rsidP="00B7731D">
      <w:pPr>
        <w:pStyle w:val="li"/>
        <w:pBdr>
          <w:left w:val="none" w:sz="0" w:space="8" w:color="auto"/>
        </w:pBdr>
        <w:spacing w:after="40" w:line="276" w:lineRule="auto"/>
        <w:rPr>
          <w:rStyle w:val="span"/>
          <w:b/>
          <w:bCs/>
          <w:spacing w:val="8"/>
          <w:sz w:val="20"/>
          <w:szCs w:val="20"/>
          <w:lang w:eastAsia="en-US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t xml:space="preserve">Community Engagement: Guiding our Last Goodbyes (Morticians)           </w:t>
      </w:r>
      <w:r>
        <w:rPr>
          <w:rStyle w:val="sub-title"/>
          <w:spacing w:val="8"/>
          <w:lang w:eastAsia="en-US"/>
        </w:rPr>
        <w:t>Dec 2021 – Mar 2022</w:t>
      </w:r>
    </w:p>
    <w:p w14:paraId="6E2C21E0" w14:textId="77777777" w:rsidR="00B7731D" w:rsidRDefault="00B7731D" w:rsidP="00B7731D">
      <w:pPr>
        <w:pStyle w:val="li"/>
        <w:pBdr>
          <w:left w:val="none" w:sz="0" w:space="8" w:color="auto"/>
        </w:pBdr>
        <w:spacing w:after="40"/>
        <w:rPr>
          <w:rStyle w:val="sub-title"/>
          <w:spacing w:val="8"/>
          <w:lang w:eastAsia="en-US"/>
        </w:rPr>
      </w:pPr>
      <w:r>
        <w:rPr>
          <w:rStyle w:val="sub-title"/>
          <w:spacing w:val="8"/>
          <w:lang w:eastAsia="en-US"/>
        </w:rPr>
        <w:t>Trail Leader</w:t>
      </w:r>
    </w:p>
    <w:p w14:paraId="2E1C8177" w14:textId="77777777" w:rsidR="00B7731D" w:rsidRPr="006C2D88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</w:rPr>
      </w:pPr>
      <w:r>
        <w:rPr>
          <w:rStyle w:val="span"/>
          <w:spacing w:val="8"/>
          <w:sz w:val="20"/>
          <w:szCs w:val="20"/>
        </w:rPr>
        <w:t>Directed an experiential trail for a group of 25 students with The Life Celebrant to understand the journey of Morticians</w:t>
      </w:r>
    </w:p>
    <w:p w14:paraId="169F8C13" w14:textId="77777777" w:rsidR="00B7731D" w:rsidRPr="006C2D88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</w:rPr>
      </w:pPr>
      <w:r>
        <w:rPr>
          <w:rStyle w:val="span"/>
          <w:spacing w:val="8"/>
          <w:sz w:val="20"/>
          <w:szCs w:val="20"/>
        </w:rPr>
        <w:t>Prepared hands-on programs and activities to experience the work of morticians</w:t>
      </w:r>
    </w:p>
    <w:p w14:paraId="01CD6037" w14:textId="77777777" w:rsidR="00B7731D" w:rsidRPr="00442D07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  <w:spacing w:val="8"/>
          <w:sz w:val="20"/>
          <w:szCs w:val="20"/>
        </w:rPr>
      </w:pPr>
      <w:r>
        <w:rPr>
          <w:rStyle w:val="span"/>
          <w:spacing w:val="8"/>
          <w:sz w:val="20"/>
          <w:szCs w:val="20"/>
        </w:rPr>
        <w:t>Mediated discussion questions between students and morticians on the topic of post-death</w:t>
      </w:r>
    </w:p>
    <w:p w14:paraId="3EF0D102" w14:textId="77777777" w:rsidR="00B7731D" w:rsidRDefault="00B7731D" w:rsidP="00B7731D">
      <w:pPr>
        <w:pStyle w:val="li"/>
        <w:pBdr>
          <w:left w:val="none" w:sz="0" w:space="8" w:color="auto"/>
        </w:pBdr>
        <w:spacing w:after="40" w:line="276" w:lineRule="auto"/>
        <w:rPr>
          <w:rStyle w:val="span"/>
          <w:b/>
          <w:bCs/>
          <w:spacing w:val="8"/>
          <w:sz w:val="20"/>
          <w:szCs w:val="20"/>
          <w:lang w:eastAsia="en-US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t xml:space="preserve">CAPT: Arts Showcase 2022                                                                                     </w:t>
      </w:r>
      <w:r>
        <w:rPr>
          <w:rStyle w:val="sub-title"/>
          <w:spacing w:val="8"/>
          <w:lang w:eastAsia="en-US"/>
        </w:rPr>
        <w:t>Aug 2022 – Feb 2022</w:t>
      </w:r>
    </w:p>
    <w:p w14:paraId="378F07F4" w14:textId="77777777" w:rsidR="00B7731D" w:rsidRDefault="00B7731D" w:rsidP="00B7731D">
      <w:pPr>
        <w:pStyle w:val="li"/>
        <w:pBdr>
          <w:left w:val="none" w:sz="0" w:space="8" w:color="auto"/>
        </w:pBdr>
        <w:spacing w:after="40"/>
        <w:rPr>
          <w:rStyle w:val="sub-title"/>
          <w:spacing w:val="8"/>
          <w:lang w:eastAsia="en-US"/>
        </w:rPr>
      </w:pPr>
      <w:r>
        <w:rPr>
          <w:rStyle w:val="sub-title"/>
          <w:spacing w:val="8"/>
          <w:lang w:eastAsia="en-US"/>
        </w:rPr>
        <w:t>Sound Director, Musician for 2 bands</w:t>
      </w:r>
    </w:p>
    <w:p w14:paraId="0530FE66" w14:textId="77777777" w:rsidR="00B7731D" w:rsidRPr="00B11703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</w:rPr>
      </w:pPr>
      <w:r>
        <w:rPr>
          <w:rStyle w:val="span"/>
          <w:spacing w:val="8"/>
          <w:sz w:val="20"/>
          <w:szCs w:val="20"/>
        </w:rPr>
        <w:t>Sound Director: Managed preparations and set up for live-streaming &amp; in-house sound mixing</w:t>
      </w:r>
    </w:p>
    <w:p w14:paraId="439C51F7" w14:textId="77777777" w:rsidR="00B7731D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</w:pPr>
      <w:r>
        <w:rPr>
          <w:rStyle w:val="span"/>
          <w:spacing w:val="8"/>
          <w:sz w:val="20"/>
          <w:szCs w:val="20"/>
        </w:rPr>
        <w:t xml:space="preserve">Musician: Performed as a drummer for 2 bands </w:t>
      </w:r>
    </w:p>
    <w:p w14:paraId="5F01526F" w14:textId="77777777" w:rsidR="00B7731D" w:rsidRPr="00577288" w:rsidRDefault="00B7731D" w:rsidP="00B7731D">
      <w:pPr>
        <w:pStyle w:val="li"/>
        <w:pBdr>
          <w:left w:val="none" w:sz="0" w:space="8" w:color="auto"/>
        </w:pBdr>
        <w:spacing w:after="40" w:line="276" w:lineRule="auto"/>
        <w:rPr>
          <w:rStyle w:val="span"/>
          <w:spacing w:val="8"/>
          <w:sz w:val="18"/>
          <w:szCs w:val="18"/>
          <w:lang w:eastAsia="en-US"/>
        </w:rPr>
      </w:pPr>
    </w:p>
    <w:p w14:paraId="50C46722" w14:textId="77777777" w:rsidR="00B7731D" w:rsidRDefault="00B7731D" w:rsidP="00B7731D">
      <w:pPr>
        <w:pStyle w:val="li"/>
        <w:pBdr>
          <w:left w:val="none" w:sz="0" w:space="8" w:color="auto"/>
        </w:pBdr>
        <w:spacing w:after="40" w:line="276" w:lineRule="auto"/>
        <w:rPr>
          <w:rStyle w:val="template-color"/>
          <w:b/>
          <w:bCs/>
          <w:caps/>
          <w:spacing w:val="44"/>
          <w:lang w:val="en-US" w:eastAsia="en-US"/>
        </w:rPr>
      </w:pPr>
      <w:r w:rsidRPr="00146AF4">
        <w:rPr>
          <w:rStyle w:val="template-color"/>
          <w:b/>
          <w:bCs/>
          <w:caps/>
          <w:spacing w:val="44"/>
          <w:lang w:val="en-US" w:eastAsia="en-US"/>
        </w:rPr>
        <w:t>Awards and Honors</w:t>
      </w:r>
    </w:p>
    <w:p w14:paraId="19B55207" w14:textId="77777777" w:rsidR="00B7731D" w:rsidRDefault="00B7731D" w:rsidP="00B7731D">
      <w:pPr>
        <w:pStyle w:val="li"/>
        <w:pBdr>
          <w:left w:val="none" w:sz="0" w:space="8" w:color="auto"/>
        </w:pBdr>
        <w:spacing w:after="60"/>
        <w:rPr>
          <w:rStyle w:val="span"/>
          <w:b/>
          <w:bCs/>
          <w:spacing w:val="8"/>
          <w:sz w:val="20"/>
          <w:szCs w:val="20"/>
          <w:lang w:eastAsia="en-US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t xml:space="preserve">Wave - Samsung Solve for Tomorrow Singapore 2022                                                         </w:t>
      </w:r>
      <w:r>
        <w:rPr>
          <w:rStyle w:val="sub-title"/>
        </w:rPr>
        <w:t>Jun</w:t>
      </w:r>
      <w:r w:rsidRPr="000B0D52">
        <w:rPr>
          <w:rStyle w:val="sub-title"/>
        </w:rPr>
        <w:t xml:space="preserve"> 202</w:t>
      </w:r>
      <w:r>
        <w:rPr>
          <w:rStyle w:val="sub-title"/>
        </w:rPr>
        <w:t xml:space="preserve">3 </w:t>
      </w:r>
    </w:p>
    <w:p w14:paraId="5C18A5BE" w14:textId="77777777" w:rsidR="00B7731D" w:rsidRPr="000B0D52" w:rsidRDefault="00B7731D" w:rsidP="00B7731D">
      <w:pPr>
        <w:pStyle w:val="li"/>
        <w:pBdr>
          <w:left w:val="none" w:sz="0" w:space="8" w:color="auto"/>
        </w:pBdr>
        <w:spacing w:after="60"/>
        <w:rPr>
          <w:rStyle w:val="sub-title"/>
        </w:rPr>
      </w:pPr>
      <w:r>
        <w:rPr>
          <w:rStyle w:val="sub-title"/>
        </w:rPr>
        <w:t>2</w:t>
      </w:r>
      <w:r w:rsidRPr="00222763">
        <w:rPr>
          <w:rStyle w:val="sub-title"/>
          <w:vertAlign w:val="superscript"/>
        </w:rPr>
        <w:t>nd</w:t>
      </w:r>
      <w:r>
        <w:rPr>
          <w:rStyle w:val="sub-title"/>
        </w:rPr>
        <w:t xml:space="preserve"> Place Winning Team</w:t>
      </w:r>
    </w:p>
    <w:p w14:paraId="389B43A3" w14:textId="77777777" w:rsidR="00B7731D" w:rsidRPr="00442D07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  <w:rPr>
          <w:rStyle w:val="span"/>
        </w:rPr>
      </w:pPr>
      <w:r>
        <w:rPr>
          <w:rStyle w:val="span"/>
          <w:spacing w:val="8"/>
          <w:sz w:val="20"/>
          <w:szCs w:val="20"/>
        </w:rPr>
        <w:t>Awarded</w:t>
      </w:r>
      <w:r w:rsidRPr="004D6D69">
        <w:rPr>
          <w:rStyle w:val="span"/>
          <w:spacing w:val="8"/>
          <w:sz w:val="20"/>
          <w:szCs w:val="20"/>
        </w:rPr>
        <w:t xml:space="preserve"> $3,000 cash prize and Samsung products valued at up to $7,000 in recognition exceptional depth of thinking, technical expertise, and creative abilities.</w:t>
      </w:r>
    </w:p>
    <w:p w14:paraId="377EA759" w14:textId="77777777" w:rsidR="00B7731D" w:rsidRDefault="00B7731D" w:rsidP="00B7731D">
      <w:pPr>
        <w:pStyle w:val="li"/>
        <w:pBdr>
          <w:left w:val="none" w:sz="0" w:space="8" w:color="auto"/>
        </w:pBdr>
        <w:spacing w:after="60"/>
        <w:rPr>
          <w:rStyle w:val="span"/>
          <w:b/>
          <w:bCs/>
          <w:spacing w:val="8"/>
          <w:sz w:val="20"/>
          <w:szCs w:val="20"/>
          <w:lang w:eastAsia="en-US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t xml:space="preserve">Wave - Venture Initiation Programme @ NUS Enterprise                                                   </w:t>
      </w:r>
      <w:r>
        <w:rPr>
          <w:rStyle w:val="sub-title"/>
        </w:rPr>
        <w:t>Jun</w:t>
      </w:r>
      <w:r w:rsidRPr="000B0D52">
        <w:rPr>
          <w:rStyle w:val="sub-title"/>
        </w:rPr>
        <w:t xml:space="preserve"> 202</w:t>
      </w:r>
      <w:r>
        <w:rPr>
          <w:rStyle w:val="sub-title"/>
        </w:rPr>
        <w:t xml:space="preserve">2 </w:t>
      </w:r>
    </w:p>
    <w:p w14:paraId="10E6C0B9" w14:textId="77777777" w:rsidR="00B7731D" w:rsidRPr="000B0D52" w:rsidRDefault="00B7731D" w:rsidP="00B7731D">
      <w:pPr>
        <w:pStyle w:val="li"/>
        <w:pBdr>
          <w:left w:val="none" w:sz="0" w:space="8" w:color="auto"/>
        </w:pBdr>
        <w:spacing w:after="60"/>
        <w:rPr>
          <w:rStyle w:val="sub-title"/>
        </w:rPr>
      </w:pPr>
      <w:r>
        <w:rPr>
          <w:rStyle w:val="sub-title"/>
        </w:rPr>
        <w:t>Grant Recipient</w:t>
      </w:r>
    </w:p>
    <w:p w14:paraId="7F7C464E" w14:textId="77777777" w:rsidR="00B7731D" w:rsidRDefault="00B7731D" w:rsidP="00B7731D">
      <w:pPr>
        <w:pStyle w:val="li"/>
        <w:numPr>
          <w:ilvl w:val="0"/>
          <w:numId w:val="19"/>
        </w:numPr>
        <w:pBdr>
          <w:left w:val="none" w:sz="0" w:space="8" w:color="auto"/>
        </w:pBdr>
        <w:spacing w:after="40"/>
      </w:pPr>
      <w:r>
        <w:rPr>
          <w:rStyle w:val="span"/>
          <w:spacing w:val="8"/>
          <w:sz w:val="20"/>
          <w:szCs w:val="20"/>
        </w:rPr>
        <w:t>Awarded $10,000 for our team to work on to determine if it can be turned into a real business</w:t>
      </w:r>
    </w:p>
    <w:p w14:paraId="5DA21B04" w14:textId="77777777" w:rsidR="00B7731D" w:rsidRPr="004349DB" w:rsidRDefault="00B7731D" w:rsidP="00B7731D">
      <w:pPr>
        <w:pStyle w:val="li"/>
        <w:pBdr>
          <w:left w:val="none" w:sz="0" w:space="8" w:color="auto"/>
        </w:pBdr>
        <w:spacing w:after="60"/>
        <w:rPr>
          <w:rStyle w:val="span"/>
          <w:b/>
          <w:bCs/>
          <w:spacing w:val="8"/>
          <w:sz w:val="20"/>
          <w:szCs w:val="20"/>
          <w:lang w:val="en-US" w:eastAsia="en-US"/>
        </w:rPr>
      </w:pPr>
    </w:p>
    <w:p w14:paraId="2EF34BE2" w14:textId="77777777" w:rsidR="00B7731D" w:rsidRDefault="00B7731D" w:rsidP="00B7731D">
      <w:pPr>
        <w:pStyle w:val="li"/>
        <w:pBdr>
          <w:left w:val="none" w:sz="0" w:space="8" w:color="auto"/>
        </w:pBdr>
        <w:spacing w:after="40" w:line="276" w:lineRule="auto"/>
        <w:rPr>
          <w:rStyle w:val="template-color"/>
          <w:b/>
          <w:bCs/>
          <w:caps/>
          <w:spacing w:val="44"/>
          <w:lang w:eastAsia="en-US"/>
        </w:rPr>
      </w:pPr>
      <w:r w:rsidRPr="00EC3095">
        <w:rPr>
          <w:rStyle w:val="template-color"/>
          <w:b/>
          <w:bCs/>
          <w:caps/>
          <w:spacing w:val="44"/>
          <w:lang w:eastAsia="en-US"/>
        </w:rPr>
        <w:t>C</w:t>
      </w:r>
      <w:r>
        <w:rPr>
          <w:rStyle w:val="template-color"/>
          <w:b/>
          <w:bCs/>
          <w:caps/>
          <w:spacing w:val="44"/>
          <w:lang w:eastAsia="en-US"/>
        </w:rPr>
        <w:t>ERIFICATION</w:t>
      </w:r>
      <w:r>
        <w:rPr>
          <w:rStyle w:val="template-color"/>
          <w:b/>
          <w:bCs/>
          <w:caps/>
          <w:spacing w:val="44"/>
          <w:lang w:eastAsia="en-US"/>
        </w:rPr>
        <w:tab/>
      </w:r>
    </w:p>
    <w:p w14:paraId="46B2F85D" w14:textId="77777777" w:rsidR="00B7731D" w:rsidRDefault="00B7731D" w:rsidP="00B7731D">
      <w:pPr>
        <w:pStyle w:val="li"/>
        <w:numPr>
          <w:ilvl w:val="0"/>
          <w:numId w:val="10"/>
        </w:numPr>
        <w:pBdr>
          <w:left w:val="none" w:sz="0" w:space="8" w:color="auto"/>
        </w:pBdr>
        <w:spacing w:after="60"/>
        <w:ind w:hanging="400"/>
        <w:rPr>
          <w:rStyle w:val="span"/>
          <w:spacing w:val="8"/>
          <w:sz w:val="20"/>
          <w:szCs w:val="20"/>
          <w:lang w:val="en-US" w:eastAsia="en-US"/>
        </w:rPr>
      </w:pPr>
      <w:r>
        <w:rPr>
          <w:rStyle w:val="span"/>
          <w:spacing w:val="8"/>
          <w:sz w:val="20"/>
          <w:szCs w:val="20"/>
          <w:lang w:val="en-US" w:eastAsia="en-US"/>
        </w:rPr>
        <w:t>Mixed Signal Simulations using Spectre AMS Designer                                                        Mar 2023</w:t>
      </w:r>
    </w:p>
    <w:p w14:paraId="5AEEEAC4" w14:textId="77777777" w:rsidR="00B7731D" w:rsidRPr="002F4086" w:rsidRDefault="00B7731D" w:rsidP="00B7731D">
      <w:pPr>
        <w:pStyle w:val="li"/>
        <w:numPr>
          <w:ilvl w:val="0"/>
          <w:numId w:val="10"/>
        </w:numPr>
        <w:pBdr>
          <w:left w:val="none" w:sz="0" w:space="8" w:color="auto"/>
        </w:pBdr>
        <w:spacing w:after="60"/>
        <w:ind w:hanging="400"/>
        <w:rPr>
          <w:rStyle w:val="span"/>
          <w:spacing w:val="8"/>
          <w:sz w:val="20"/>
          <w:szCs w:val="20"/>
          <w:lang w:val="en-US" w:eastAsia="en-US"/>
        </w:rPr>
      </w:pPr>
      <w:r>
        <w:rPr>
          <w:rStyle w:val="span"/>
          <w:spacing w:val="8"/>
          <w:sz w:val="20"/>
          <w:szCs w:val="20"/>
          <w:lang w:val="en-US" w:eastAsia="en-US"/>
        </w:rPr>
        <w:t>Cadence Certified Analog &amp; Behavioural Modelling with Verilog-AMS                                Feb 2023</w:t>
      </w:r>
    </w:p>
    <w:p w14:paraId="1AB13906" w14:textId="77777777" w:rsidR="00B7731D" w:rsidRPr="002F4086" w:rsidRDefault="00B7731D" w:rsidP="00B7731D">
      <w:pPr>
        <w:pStyle w:val="li"/>
        <w:numPr>
          <w:ilvl w:val="0"/>
          <w:numId w:val="10"/>
        </w:numPr>
        <w:pBdr>
          <w:left w:val="none" w:sz="0" w:space="8" w:color="auto"/>
        </w:pBdr>
        <w:spacing w:after="60"/>
        <w:ind w:hanging="400"/>
        <w:rPr>
          <w:rStyle w:val="span"/>
          <w:spacing w:val="8"/>
          <w:sz w:val="20"/>
          <w:szCs w:val="20"/>
          <w:lang w:val="en-US" w:eastAsia="en-US"/>
        </w:rPr>
      </w:pPr>
      <w:r>
        <w:rPr>
          <w:rStyle w:val="span"/>
          <w:spacing w:val="8"/>
          <w:sz w:val="20"/>
          <w:szCs w:val="20"/>
          <w:lang w:eastAsia="en-US"/>
        </w:rPr>
        <w:t xml:space="preserve">GICT Certified Machine Learning Specialist                                                       </w:t>
      </w:r>
      <w:r>
        <w:rPr>
          <w:rStyle w:val="sub-title"/>
        </w:rPr>
        <w:t xml:space="preserve">                       </w:t>
      </w:r>
      <w:r w:rsidRPr="00465596">
        <w:rPr>
          <w:rStyle w:val="sub-title"/>
          <w:lang w:val="en-US"/>
        </w:rPr>
        <w:t>May 2020</w:t>
      </w:r>
    </w:p>
    <w:p w14:paraId="035117BB" w14:textId="087B560D" w:rsidR="00A628FA" w:rsidRPr="00B7731D" w:rsidRDefault="00B7731D" w:rsidP="00A628FA">
      <w:pPr>
        <w:pStyle w:val="li"/>
        <w:numPr>
          <w:ilvl w:val="0"/>
          <w:numId w:val="10"/>
        </w:numPr>
        <w:pBdr>
          <w:left w:val="none" w:sz="0" w:space="8" w:color="auto"/>
        </w:pBdr>
        <w:spacing w:after="60"/>
        <w:ind w:hanging="400"/>
        <w:rPr>
          <w:b/>
          <w:bCs/>
          <w:caps/>
          <w:color w:val="000000"/>
          <w:spacing w:val="44"/>
          <w:lang w:eastAsia="en-US"/>
        </w:rPr>
      </w:pPr>
      <w:r w:rsidRPr="00A07363">
        <w:rPr>
          <w:rStyle w:val="span"/>
          <w:spacing w:val="8"/>
          <w:sz w:val="20"/>
          <w:szCs w:val="20"/>
          <w:lang w:eastAsia="en-US"/>
        </w:rPr>
        <w:t>Wiley Certified Data Analyst</w:t>
      </w:r>
      <w:r w:rsidRPr="00A07363">
        <w:rPr>
          <w:rStyle w:val="span"/>
          <w:spacing w:val="8"/>
          <w:sz w:val="20"/>
          <w:szCs w:val="20"/>
          <w:lang w:val="en-US" w:eastAsia="en-US"/>
        </w:rPr>
        <w:t xml:space="preserve"> </w:t>
      </w:r>
      <w:r w:rsidRPr="00A07363">
        <w:rPr>
          <w:rStyle w:val="span"/>
          <w:spacing w:val="8"/>
          <w:sz w:val="20"/>
          <w:szCs w:val="20"/>
          <w:lang w:eastAsia="en-US"/>
        </w:rPr>
        <w:t xml:space="preserve">                                                                                                  </w:t>
      </w:r>
      <w:r>
        <w:rPr>
          <w:rStyle w:val="span"/>
          <w:spacing w:val="8"/>
          <w:sz w:val="20"/>
          <w:szCs w:val="20"/>
          <w:lang w:eastAsia="en-US"/>
        </w:rPr>
        <w:t xml:space="preserve"> </w:t>
      </w:r>
      <w:r w:rsidRPr="00A07363">
        <w:rPr>
          <w:rStyle w:val="span"/>
          <w:spacing w:val="8"/>
          <w:sz w:val="20"/>
          <w:szCs w:val="20"/>
          <w:lang w:eastAsia="en-US"/>
        </w:rPr>
        <w:t xml:space="preserve"> </w:t>
      </w:r>
      <w:r w:rsidRPr="00A07363">
        <w:rPr>
          <w:rStyle w:val="sub-title"/>
          <w:lang w:val="en-US"/>
        </w:rPr>
        <w:t>Mar 202</w:t>
      </w:r>
    </w:p>
    <w:p w14:paraId="7A62BC11" w14:textId="219514E4" w:rsidR="000353FF" w:rsidRDefault="00D740ED" w:rsidP="00D740ED">
      <w:pPr>
        <w:pStyle w:val="li"/>
        <w:pBdr>
          <w:left w:val="none" w:sz="0" w:space="8" w:color="auto"/>
        </w:pBdr>
        <w:spacing w:after="60"/>
        <w:rPr>
          <w:rStyle w:val="template-color"/>
          <w:b/>
          <w:bCs/>
          <w:caps/>
          <w:spacing w:val="44"/>
          <w:lang w:eastAsia="en-US"/>
        </w:rPr>
      </w:pPr>
      <w:r>
        <w:rPr>
          <w:rStyle w:val="template-color"/>
          <w:b/>
          <w:bCs/>
          <w:caps/>
          <w:spacing w:val="44"/>
          <w:lang w:eastAsia="en-US"/>
        </w:rPr>
        <w:lastRenderedPageBreak/>
        <w:t>Skill</w:t>
      </w:r>
      <w:r w:rsidR="006B5023">
        <w:rPr>
          <w:rStyle w:val="template-color"/>
          <w:b/>
          <w:bCs/>
          <w:caps/>
          <w:spacing w:val="44"/>
          <w:lang w:eastAsia="en-US"/>
        </w:rPr>
        <w:t xml:space="preserve"> Sets &amp; Proficiency</w:t>
      </w:r>
    </w:p>
    <w:p w14:paraId="6F2E33E7" w14:textId="77777777" w:rsidR="00DB4EED" w:rsidRDefault="00DB4EED" w:rsidP="00D740ED">
      <w:pPr>
        <w:pStyle w:val="li"/>
        <w:pBdr>
          <w:left w:val="none" w:sz="0" w:space="8" w:color="auto"/>
        </w:pBdr>
        <w:spacing w:after="60"/>
        <w:rPr>
          <w:rStyle w:val="span"/>
          <w:spacing w:val="8"/>
          <w:sz w:val="20"/>
          <w:szCs w:val="20"/>
          <w:lang w:val="en-US" w:eastAsia="en-US"/>
        </w:rPr>
        <w:sectPr w:rsidR="00DB4EED">
          <w:headerReference w:type="default" r:id="rId12"/>
          <w:footerReference w:type="default" r:id="rId13"/>
          <w:pgSz w:w="12240" w:h="15840"/>
          <w:pgMar w:top="1080" w:right="1080" w:bottom="1080" w:left="1080" w:header="708" w:footer="708" w:gutter="0"/>
          <w:cols w:space="708"/>
          <w:docGrid w:linePitch="360"/>
        </w:sectPr>
      </w:pPr>
    </w:p>
    <w:tbl>
      <w:tblPr>
        <w:tblpPr w:leftFromText="180" w:rightFromText="180" w:vertAnchor="text" w:horzAnchor="margin" w:tblpY="136"/>
        <w:tblW w:w="10217" w:type="dxa"/>
        <w:tblLook w:val="01E0" w:firstRow="1" w:lastRow="1" w:firstColumn="1" w:lastColumn="1" w:noHBand="0" w:noVBand="0"/>
      </w:tblPr>
      <w:tblGrid>
        <w:gridCol w:w="2617"/>
        <w:gridCol w:w="5080"/>
        <w:gridCol w:w="2520"/>
      </w:tblGrid>
      <w:tr w:rsidR="00A5356A" w:rsidRPr="00D841D9" w14:paraId="3EB91046" w14:textId="77777777" w:rsidTr="001B3BE6">
        <w:trPr>
          <w:trHeight w:val="825"/>
        </w:trPr>
        <w:tc>
          <w:tcPr>
            <w:tcW w:w="2617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6A58EF3D" w14:textId="77777777" w:rsidR="00A5356A" w:rsidRPr="00D02877" w:rsidRDefault="00A5356A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D02877">
              <w:rPr>
                <w:rFonts w:ascii="Georgia" w:hAnsi="Georgia" w:cs="Arial"/>
                <w:b/>
                <w:sz w:val="20"/>
                <w:szCs w:val="20"/>
              </w:rPr>
              <w:t>Web Development</w:t>
            </w:r>
          </w:p>
          <w:p w14:paraId="70DEDE8F" w14:textId="77777777" w:rsidR="00A5356A" w:rsidRPr="00D02877" w:rsidRDefault="00A5356A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</w:p>
        </w:tc>
        <w:tc>
          <w:tcPr>
            <w:tcW w:w="5080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6D138DC7" w14:textId="77777777" w:rsidR="00A5356A" w:rsidRPr="007827AC" w:rsidRDefault="00345097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HTML &amp; CSS</w:t>
            </w:r>
          </w:p>
          <w:p w14:paraId="2E7240B8" w14:textId="77777777" w:rsidR="00932F9E" w:rsidRPr="007827AC" w:rsidRDefault="00932F9E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WordPress</w:t>
            </w:r>
          </w:p>
          <w:p w14:paraId="5BDC8428" w14:textId="13FB66CF" w:rsidR="00E02E7D" w:rsidRPr="007827AC" w:rsidRDefault="00E02E7D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AWS</w:t>
            </w:r>
          </w:p>
        </w:tc>
        <w:tc>
          <w:tcPr>
            <w:tcW w:w="2520" w:type="dxa"/>
            <w:tcMar>
              <w:top w:w="173" w:type="dxa"/>
            </w:tcMar>
          </w:tcPr>
          <w:p w14:paraId="7E25241D" w14:textId="0A3A331B" w:rsidR="00CD37AC" w:rsidRDefault="00CD37AC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>
              <w:rPr>
                <w:rStyle w:val="span"/>
                <w:spacing w:val="8"/>
                <w:sz w:val="20"/>
                <w:szCs w:val="20"/>
              </w:rPr>
              <w:t>Intermediate</w:t>
            </w:r>
          </w:p>
          <w:p w14:paraId="726478B4" w14:textId="77777777" w:rsidR="00932F9E" w:rsidRPr="007827AC" w:rsidRDefault="00932F9E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Intermediate</w:t>
            </w:r>
          </w:p>
          <w:p w14:paraId="2A529F61" w14:textId="61D721AE" w:rsidR="00E02E7D" w:rsidRPr="007827AC" w:rsidRDefault="00E02E7D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Basic</w:t>
            </w:r>
          </w:p>
        </w:tc>
      </w:tr>
      <w:tr w:rsidR="00A5356A" w:rsidRPr="00D841D9" w14:paraId="1014D7C0" w14:textId="77777777" w:rsidTr="00A5356A">
        <w:tc>
          <w:tcPr>
            <w:tcW w:w="2617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5CB22492" w14:textId="3E4D52A7" w:rsidR="00A5356A" w:rsidRPr="00D02877" w:rsidRDefault="00D471FD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D02877">
              <w:rPr>
                <w:rFonts w:ascii="Georgia" w:hAnsi="Georgia" w:cs="Arial"/>
                <w:b/>
                <w:sz w:val="20"/>
                <w:szCs w:val="20"/>
              </w:rPr>
              <w:t>Programming</w:t>
            </w:r>
            <w:r w:rsidR="00A5356A" w:rsidRPr="00D02877">
              <w:rPr>
                <w:rFonts w:ascii="Georgia" w:hAnsi="Georgia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080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799145A3" w14:textId="77777777" w:rsidR="00A5356A" w:rsidRPr="007827AC" w:rsidRDefault="00D471FD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Python</w:t>
            </w:r>
          </w:p>
          <w:p w14:paraId="03B71F1C" w14:textId="77777777" w:rsidR="00D471FD" w:rsidRPr="007827AC" w:rsidRDefault="00D471FD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C</w:t>
            </w:r>
          </w:p>
          <w:p w14:paraId="13ED70AF" w14:textId="28BDB04E" w:rsidR="00C02453" w:rsidRPr="007827AC" w:rsidRDefault="00C02453" w:rsidP="003743CE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C</w:t>
            </w:r>
            <w:r w:rsidR="003743CE" w:rsidRPr="007827AC">
              <w:rPr>
                <w:rStyle w:val="span"/>
                <w:spacing w:val="8"/>
                <w:sz w:val="20"/>
                <w:szCs w:val="20"/>
              </w:rPr>
              <w:t>#</w:t>
            </w:r>
          </w:p>
          <w:p w14:paraId="0A97859C" w14:textId="0CA63D66" w:rsidR="00E9161C" w:rsidRPr="007827AC" w:rsidRDefault="00E9161C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Arduino</w:t>
            </w:r>
          </w:p>
          <w:p w14:paraId="608E2B39" w14:textId="12F088B1" w:rsidR="007B5815" w:rsidRPr="007827AC" w:rsidRDefault="00990BD2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Eggplant Functional</w:t>
            </w:r>
          </w:p>
          <w:p w14:paraId="3931D865" w14:textId="081AE3B3" w:rsidR="00AF597F" w:rsidRPr="007827AC" w:rsidRDefault="003D0118" w:rsidP="00AF597F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A</w:t>
            </w:r>
            <w:r w:rsidR="00BD6170" w:rsidRPr="007827AC">
              <w:rPr>
                <w:rStyle w:val="span"/>
                <w:spacing w:val="8"/>
                <w:sz w:val="20"/>
                <w:szCs w:val="20"/>
              </w:rPr>
              <w:t>dvanced RISC Machine (ARM</w:t>
            </w:r>
            <w:r w:rsidR="001B3BE6" w:rsidRPr="007827AC">
              <w:rPr>
                <w:rStyle w:val="span"/>
                <w:spacing w:val="8"/>
                <w:sz w:val="20"/>
                <w:szCs w:val="20"/>
              </w:rPr>
              <w:t>)</w:t>
            </w:r>
          </w:p>
        </w:tc>
        <w:tc>
          <w:tcPr>
            <w:tcW w:w="2520" w:type="dxa"/>
            <w:tcMar>
              <w:top w:w="173" w:type="dxa"/>
            </w:tcMar>
          </w:tcPr>
          <w:p w14:paraId="48476EFC" w14:textId="72B108A9" w:rsidR="00A5356A" w:rsidRPr="007827AC" w:rsidRDefault="007B5815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  <w:p w14:paraId="744FB67C" w14:textId="77777777" w:rsidR="00A5356A" w:rsidRPr="007827AC" w:rsidRDefault="001407D1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Intermediate</w:t>
            </w:r>
          </w:p>
          <w:p w14:paraId="2EFDFAB6" w14:textId="378B9613" w:rsidR="00CE557C" w:rsidRPr="007827AC" w:rsidRDefault="001407D1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Basic</w:t>
            </w:r>
          </w:p>
          <w:p w14:paraId="4AB45AD7" w14:textId="77777777" w:rsidR="00740A5D" w:rsidRPr="007827AC" w:rsidRDefault="00FC1050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Intermediate</w:t>
            </w:r>
          </w:p>
          <w:p w14:paraId="0BB371DE" w14:textId="77777777" w:rsidR="00990BD2" w:rsidRPr="007827AC" w:rsidRDefault="00990BD2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  <w:p w14:paraId="7779A0A5" w14:textId="0A9E0201" w:rsidR="00AF597F" w:rsidRPr="007827AC" w:rsidRDefault="003D0118" w:rsidP="00AF597F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</w:tc>
      </w:tr>
      <w:tr w:rsidR="00A5356A" w:rsidRPr="00D841D9" w14:paraId="4C171E00" w14:textId="77777777" w:rsidTr="00A5356A">
        <w:tc>
          <w:tcPr>
            <w:tcW w:w="2617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0AA59355" w14:textId="23DC8C72" w:rsidR="00A5356A" w:rsidRPr="00D02877" w:rsidRDefault="005B5D6A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D02877">
              <w:rPr>
                <w:rFonts w:ascii="Georgia" w:hAnsi="Georgia" w:cs="Arial"/>
                <w:b/>
                <w:sz w:val="20"/>
                <w:szCs w:val="20"/>
              </w:rPr>
              <w:t>Hardware Description Language</w:t>
            </w:r>
          </w:p>
          <w:p w14:paraId="0D11C84C" w14:textId="77777777" w:rsidR="00A5356A" w:rsidRPr="00D02877" w:rsidRDefault="00A5356A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</w:p>
          <w:p w14:paraId="1A571F6B" w14:textId="77777777" w:rsidR="00AF597F" w:rsidRDefault="00AF597F" w:rsidP="00A5356A">
            <w:pPr>
              <w:rPr>
                <w:rFonts w:cs="Arial"/>
                <w:b/>
              </w:rPr>
            </w:pPr>
          </w:p>
          <w:p w14:paraId="591332A2" w14:textId="77777777" w:rsidR="00AF597F" w:rsidRDefault="00AF597F" w:rsidP="00A5356A">
            <w:pPr>
              <w:rPr>
                <w:rFonts w:cs="Arial"/>
                <w:b/>
              </w:rPr>
            </w:pPr>
          </w:p>
          <w:p w14:paraId="7E3DC9B9" w14:textId="1B5CFAEE" w:rsidR="00A5356A" w:rsidRPr="00D02877" w:rsidRDefault="007A3193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D02877">
              <w:rPr>
                <w:rFonts w:ascii="Georgia" w:hAnsi="Georgia" w:cs="Arial"/>
                <w:b/>
                <w:sz w:val="20"/>
                <w:szCs w:val="20"/>
              </w:rPr>
              <w:t>Operating System</w:t>
            </w:r>
          </w:p>
          <w:p w14:paraId="5A4B9A63" w14:textId="77777777" w:rsidR="00A5356A" w:rsidRPr="00D02877" w:rsidRDefault="00A5356A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</w:p>
          <w:p w14:paraId="2E6CF48D" w14:textId="77777777" w:rsidR="0053385C" w:rsidRPr="00D02877" w:rsidRDefault="0053385C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</w:p>
          <w:p w14:paraId="78C03C36" w14:textId="77777777" w:rsidR="0053385C" w:rsidRPr="00D02877" w:rsidRDefault="0053385C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</w:p>
          <w:p w14:paraId="2370AE4D" w14:textId="423AC313" w:rsidR="0053385C" w:rsidRPr="00D02877" w:rsidRDefault="0053385C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D02877">
              <w:rPr>
                <w:rFonts w:ascii="Georgia" w:hAnsi="Georgia" w:cs="Arial"/>
                <w:b/>
                <w:sz w:val="20"/>
                <w:szCs w:val="20"/>
              </w:rPr>
              <w:t>Software</w:t>
            </w:r>
          </w:p>
        </w:tc>
        <w:tc>
          <w:tcPr>
            <w:tcW w:w="5080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34DB8F9F" w14:textId="6C53B769" w:rsidR="00A5356A" w:rsidRDefault="00C45750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Veril</w:t>
            </w:r>
            <w:r w:rsidR="0079300C">
              <w:rPr>
                <w:rStyle w:val="span"/>
                <w:spacing w:val="8"/>
                <w:sz w:val="20"/>
                <w:szCs w:val="20"/>
              </w:rPr>
              <w:t>og</w:t>
            </w:r>
          </w:p>
          <w:p w14:paraId="4EF8AB02" w14:textId="427FF471" w:rsidR="00AF597F" w:rsidRPr="007827AC" w:rsidRDefault="00AF597F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>
              <w:rPr>
                <w:rStyle w:val="span"/>
                <w:spacing w:val="8"/>
                <w:sz w:val="20"/>
                <w:szCs w:val="20"/>
              </w:rPr>
              <w:t>Verilog-AMS</w:t>
            </w:r>
          </w:p>
          <w:p w14:paraId="6621A3D2" w14:textId="425ED850" w:rsidR="00A5356A" w:rsidRPr="007827AC" w:rsidRDefault="00AF597F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>
              <w:rPr>
                <w:rStyle w:val="span"/>
                <w:spacing w:val="8"/>
                <w:sz w:val="20"/>
                <w:szCs w:val="20"/>
              </w:rPr>
              <w:t>SystemVerilog</w:t>
            </w:r>
          </w:p>
          <w:p w14:paraId="4F260D03" w14:textId="70754D6E" w:rsidR="00AF597F" w:rsidRDefault="00AF597F" w:rsidP="00AF597F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>
              <w:rPr>
                <w:rStyle w:val="span"/>
                <w:spacing w:val="8"/>
                <w:sz w:val="20"/>
                <w:szCs w:val="20"/>
              </w:rPr>
              <w:t>Verilog-A</w:t>
            </w:r>
          </w:p>
          <w:p w14:paraId="58C061E1" w14:textId="77777777" w:rsidR="00AF597F" w:rsidRDefault="00AF597F" w:rsidP="002971EE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</w:p>
          <w:p w14:paraId="5581D4B2" w14:textId="01CE0C74" w:rsidR="002971EE" w:rsidRPr="007827AC" w:rsidRDefault="007A3193" w:rsidP="002971EE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Windows</w:t>
            </w:r>
          </w:p>
          <w:p w14:paraId="6847642E" w14:textId="77777777" w:rsidR="007A3193" w:rsidRPr="007827AC" w:rsidRDefault="007A3193" w:rsidP="002971EE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Linux</w:t>
            </w:r>
          </w:p>
          <w:p w14:paraId="6B63E380" w14:textId="77777777" w:rsidR="006D4B4A" w:rsidRPr="007827AC" w:rsidRDefault="006D4B4A" w:rsidP="002971EE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ROS</w:t>
            </w:r>
          </w:p>
          <w:p w14:paraId="2489576D" w14:textId="77777777" w:rsidR="0053385C" w:rsidRPr="007827AC" w:rsidRDefault="0053385C" w:rsidP="002971EE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</w:p>
          <w:p w14:paraId="255F447D" w14:textId="77777777" w:rsidR="0053385C" w:rsidRPr="007827AC" w:rsidRDefault="00D036F3" w:rsidP="002971EE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Autodesk Fusion 360</w:t>
            </w:r>
          </w:p>
          <w:p w14:paraId="3476878C" w14:textId="5399D912" w:rsidR="00D036F3" w:rsidRPr="007827AC" w:rsidRDefault="00D036F3" w:rsidP="002971EE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Autodesk Inventor Professional</w:t>
            </w:r>
          </w:p>
          <w:p w14:paraId="50296280" w14:textId="31AD58D3" w:rsidR="00932F9E" w:rsidRPr="007827AC" w:rsidRDefault="00932F9E" w:rsidP="002971EE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Telegram Bot</w:t>
            </w:r>
          </w:p>
          <w:p w14:paraId="69EBEDFB" w14:textId="280C94CB" w:rsidR="003743CE" w:rsidRPr="007827AC" w:rsidRDefault="003743CE" w:rsidP="002971EE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Unity</w:t>
            </w:r>
          </w:p>
          <w:p w14:paraId="053C2910" w14:textId="77777777" w:rsidR="00D036F3" w:rsidRDefault="005F28E9" w:rsidP="00B05992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 xml:space="preserve">Radiant in </w:t>
            </w:r>
            <w:r w:rsidR="00EC5D2E" w:rsidRPr="007827AC">
              <w:rPr>
                <w:rStyle w:val="span"/>
                <w:spacing w:val="8"/>
                <w:sz w:val="20"/>
                <w:szCs w:val="20"/>
              </w:rPr>
              <w:t>R</w:t>
            </w:r>
            <w:r w:rsidRPr="007827AC">
              <w:rPr>
                <w:rStyle w:val="span"/>
                <w:spacing w:val="8"/>
                <w:sz w:val="20"/>
                <w:szCs w:val="20"/>
              </w:rPr>
              <w:t xml:space="preserve"> (Data Visualisatio</w:t>
            </w:r>
            <w:r w:rsidR="0006515D">
              <w:rPr>
                <w:rStyle w:val="span"/>
                <w:spacing w:val="8"/>
                <w:sz w:val="20"/>
                <w:szCs w:val="20"/>
              </w:rPr>
              <w:t>n Tool</w:t>
            </w:r>
            <w:r w:rsidRPr="007827AC">
              <w:rPr>
                <w:rStyle w:val="span"/>
                <w:spacing w:val="8"/>
                <w:sz w:val="20"/>
                <w:szCs w:val="20"/>
              </w:rPr>
              <w:t>)</w:t>
            </w:r>
          </w:p>
          <w:p w14:paraId="3396A00F" w14:textId="7B253FF8" w:rsidR="00AF597F" w:rsidRPr="007827AC" w:rsidRDefault="00AF597F" w:rsidP="00B05992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>
              <w:rPr>
                <w:rStyle w:val="span"/>
                <w:sz w:val="20"/>
                <w:szCs w:val="20"/>
              </w:rPr>
              <w:t>Cadence EDA Virtuoso &amp; Spectre</w:t>
            </w:r>
          </w:p>
        </w:tc>
        <w:tc>
          <w:tcPr>
            <w:tcW w:w="2520" w:type="dxa"/>
            <w:tcMar>
              <w:top w:w="173" w:type="dxa"/>
            </w:tcMar>
          </w:tcPr>
          <w:p w14:paraId="34872116" w14:textId="25359AE3" w:rsidR="00A5356A" w:rsidRPr="007827AC" w:rsidRDefault="00C45750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Intermediate</w:t>
            </w:r>
          </w:p>
          <w:p w14:paraId="28D503B7" w14:textId="77777777" w:rsidR="00AF597F" w:rsidRPr="007827AC" w:rsidRDefault="00AF597F" w:rsidP="00AF597F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Intermediate</w:t>
            </w:r>
          </w:p>
          <w:p w14:paraId="0EFC559B" w14:textId="77777777" w:rsidR="00AF597F" w:rsidRPr="007827AC" w:rsidRDefault="00AF597F" w:rsidP="00AF597F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Intermediate</w:t>
            </w:r>
          </w:p>
          <w:p w14:paraId="016CD1C9" w14:textId="77777777" w:rsidR="00AF597F" w:rsidRPr="007827AC" w:rsidRDefault="00AF597F" w:rsidP="00AF597F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Intermediate</w:t>
            </w:r>
          </w:p>
          <w:p w14:paraId="3F0D2754" w14:textId="3D9218FA" w:rsidR="00A5356A" w:rsidRPr="007827AC" w:rsidRDefault="00A5356A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</w:p>
          <w:p w14:paraId="2B370689" w14:textId="3CC9D68B" w:rsidR="007A3193" w:rsidRPr="007827AC" w:rsidRDefault="00AF597F" w:rsidP="00AF597F">
            <w:pPr>
              <w:rPr>
                <w:rStyle w:val="span"/>
                <w:spacing w:val="8"/>
                <w:sz w:val="20"/>
                <w:szCs w:val="20"/>
              </w:rPr>
            </w:pPr>
            <w:r>
              <w:rPr>
                <w:rStyle w:val="span"/>
                <w:spacing w:val="8"/>
                <w:sz w:val="20"/>
                <w:szCs w:val="20"/>
              </w:rPr>
              <w:t xml:space="preserve">                   </w:t>
            </w:r>
            <w:r w:rsidR="006D4B4A"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  <w:p w14:paraId="38FF06FE" w14:textId="47B5B5C8" w:rsidR="007A3193" w:rsidRPr="007827AC" w:rsidRDefault="007827AC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  <w:p w14:paraId="5E864191" w14:textId="2255EC77" w:rsidR="006D4B4A" w:rsidRPr="007827AC" w:rsidRDefault="006D4B4A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  <w:p w14:paraId="555D6766" w14:textId="7B54898B" w:rsidR="00D30A77" w:rsidRPr="007827AC" w:rsidRDefault="00D30A77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</w:p>
          <w:p w14:paraId="752DA35C" w14:textId="6E2E5900" w:rsidR="00D30A77" w:rsidRPr="007827AC" w:rsidRDefault="00D30A77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Intermediate</w:t>
            </w:r>
          </w:p>
          <w:p w14:paraId="6E5FDD56" w14:textId="1C6EBCF6" w:rsidR="00D30A77" w:rsidRPr="007827AC" w:rsidRDefault="00D30A77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Intermediate</w:t>
            </w:r>
          </w:p>
          <w:p w14:paraId="5DD20983" w14:textId="77777777" w:rsidR="00A5356A" w:rsidRPr="007827AC" w:rsidRDefault="00932F9E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  <w:p w14:paraId="70E79821" w14:textId="77777777" w:rsidR="003743CE" w:rsidRPr="007827AC" w:rsidRDefault="003743CE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Intermediate</w:t>
            </w:r>
          </w:p>
          <w:p w14:paraId="1D01A8F2" w14:textId="77777777" w:rsidR="005F28E9" w:rsidRDefault="005F28E9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  <w:p w14:paraId="0847F88E" w14:textId="3D359275" w:rsidR="00AF597F" w:rsidRPr="007827AC" w:rsidRDefault="00AF597F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>
              <w:rPr>
                <w:rStyle w:val="span"/>
                <w:spacing w:val="8"/>
                <w:sz w:val="20"/>
                <w:szCs w:val="20"/>
              </w:rPr>
              <w:t>Proficient</w:t>
            </w:r>
          </w:p>
        </w:tc>
      </w:tr>
      <w:tr w:rsidR="00A5356A" w14:paraId="399122A2" w14:textId="77777777" w:rsidTr="00A5356A">
        <w:tc>
          <w:tcPr>
            <w:tcW w:w="2617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2DE6CB9B" w14:textId="496B318F" w:rsidR="00A5356A" w:rsidRPr="00D02877" w:rsidRDefault="002D18EA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D02877">
              <w:rPr>
                <w:rFonts w:ascii="Georgia" w:hAnsi="Georgia" w:cs="Arial"/>
                <w:b/>
                <w:sz w:val="20"/>
                <w:szCs w:val="20"/>
              </w:rPr>
              <w:t>Microcontroller Unit (MCU)</w:t>
            </w:r>
          </w:p>
        </w:tc>
        <w:tc>
          <w:tcPr>
            <w:tcW w:w="5080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187716C1" w14:textId="77777777" w:rsidR="00A5356A" w:rsidRPr="007827AC" w:rsidRDefault="002D18EA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Raspberry Pi</w:t>
            </w:r>
          </w:p>
          <w:p w14:paraId="2147023F" w14:textId="77777777" w:rsidR="002D18EA" w:rsidRPr="007827AC" w:rsidRDefault="002D18EA" w:rsidP="00345097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Arduino</w:t>
            </w:r>
          </w:p>
          <w:p w14:paraId="0A1DB87A" w14:textId="5CA7F78F" w:rsidR="002D18EA" w:rsidRPr="007827AC" w:rsidRDefault="002D18EA" w:rsidP="00B05992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ESP32</w:t>
            </w:r>
          </w:p>
        </w:tc>
        <w:tc>
          <w:tcPr>
            <w:tcW w:w="2520" w:type="dxa"/>
            <w:tcMar>
              <w:top w:w="173" w:type="dxa"/>
            </w:tcMar>
          </w:tcPr>
          <w:p w14:paraId="11AEF069" w14:textId="77777777" w:rsidR="00A5356A" w:rsidRPr="007827AC" w:rsidRDefault="002D18EA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  <w:p w14:paraId="43BBD045" w14:textId="77777777" w:rsidR="002D18EA" w:rsidRPr="007827AC" w:rsidRDefault="002D18EA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  <w:p w14:paraId="313AD885" w14:textId="22676C80" w:rsidR="002D18EA" w:rsidRPr="007827AC" w:rsidRDefault="002D18EA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</w:tc>
      </w:tr>
      <w:tr w:rsidR="00A5356A" w14:paraId="15FB0F4C" w14:textId="77777777" w:rsidTr="00A5356A">
        <w:tc>
          <w:tcPr>
            <w:tcW w:w="2617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0FEA8329" w14:textId="16A9F44E" w:rsidR="004B6CB2" w:rsidRPr="00D02877" w:rsidRDefault="004B6CB2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D02877">
              <w:rPr>
                <w:rFonts w:ascii="Georgia" w:hAnsi="Georgia" w:cs="Arial"/>
                <w:b/>
                <w:sz w:val="20"/>
                <w:szCs w:val="20"/>
              </w:rPr>
              <w:t>Multimedia</w:t>
            </w:r>
          </w:p>
        </w:tc>
        <w:tc>
          <w:tcPr>
            <w:tcW w:w="5080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32B67B5C" w14:textId="72967B41" w:rsidR="00C91A65" w:rsidRPr="007827AC" w:rsidRDefault="002E71F9" w:rsidP="00C91A65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Davinci Resolve</w:t>
            </w:r>
          </w:p>
          <w:p w14:paraId="12036A7F" w14:textId="57F0AE69" w:rsidR="002E71F9" w:rsidRPr="007827AC" w:rsidRDefault="002E71F9" w:rsidP="00C91A65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 xml:space="preserve">Ableton </w:t>
            </w:r>
            <w:r w:rsidR="00C96F16" w:rsidRPr="007827AC">
              <w:rPr>
                <w:rStyle w:val="span"/>
                <w:spacing w:val="8"/>
                <w:sz w:val="20"/>
                <w:szCs w:val="20"/>
              </w:rPr>
              <w:t>Live</w:t>
            </w:r>
          </w:p>
          <w:p w14:paraId="1DA74C7E" w14:textId="006FDCA9" w:rsidR="00FA49E0" w:rsidRPr="007827AC" w:rsidRDefault="002E71F9" w:rsidP="005F28E9">
            <w:pPr>
              <w:ind w:left="505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Studio On</w:t>
            </w:r>
            <w:r w:rsidR="005F28E9" w:rsidRPr="007827AC">
              <w:rPr>
                <w:rStyle w:val="span"/>
                <w:spacing w:val="8"/>
                <w:sz w:val="20"/>
                <w:szCs w:val="20"/>
              </w:rPr>
              <w:t>e</w:t>
            </w:r>
          </w:p>
        </w:tc>
        <w:tc>
          <w:tcPr>
            <w:tcW w:w="2520" w:type="dxa"/>
            <w:tcMar>
              <w:top w:w="173" w:type="dxa"/>
            </w:tcMar>
          </w:tcPr>
          <w:p w14:paraId="443210EA" w14:textId="77777777" w:rsidR="00A5356A" w:rsidRPr="007827AC" w:rsidRDefault="002E71F9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  <w:p w14:paraId="47D0E5A6" w14:textId="77777777" w:rsidR="00C96F16" w:rsidRPr="007827AC" w:rsidRDefault="00C96F16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  <w:p w14:paraId="29BEC0E6" w14:textId="1B0E599B" w:rsidR="00C96F16" w:rsidRPr="007827AC" w:rsidRDefault="00C96F16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</w:tc>
      </w:tr>
      <w:tr w:rsidR="00FA49E0" w14:paraId="70092ADB" w14:textId="77777777" w:rsidTr="00A5356A">
        <w:tc>
          <w:tcPr>
            <w:tcW w:w="2617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7A0C4404" w14:textId="62F628C8" w:rsidR="00FA49E0" w:rsidRPr="00D02877" w:rsidRDefault="00FA49E0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D02877">
              <w:rPr>
                <w:rFonts w:ascii="Georgia" w:hAnsi="Georgia" w:cs="Arial"/>
                <w:b/>
                <w:sz w:val="20"/>
                <w:szCs w:val="20"/>
              </w:rPr>
              <w:t>Office Productivity</w:t>
            </w:r>
          </w:p>
        </w:tc>
        <w:tc>
          <w:tcPr>
            <w:tcW w:w="5080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439A5107" w14:textId="37B37DAF" w:rsidR="00FA49E0" w:rsidRPr="007827AC" w:rsidRDefault="00FA49E0" w:rsidP="00FA49E0">
            <w:pPr>
              <w:ind w:left="505" w:right="97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Microsoft Word, PowerPoint, Excel</w:t>
            </w:r>
          </w:p>
        </w:tc>
        <w:tc>
          <w:tcPr>
            <w:tcW w:w="2520" w:type="dxa"/>
            <w:tcMar>
              <w:top w:w="173" w:type="dxa"/>
            </w:tcMar>
          </w:tcPr>
          <w:p w14:paraId="122351E3" w14:textId="55F79B9D" w:rsidR="00FA49E0" w:rsidRPr="007827AC" w:rsidRDefault="002711B3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</w:tc>
      </w:tr>
      <w:tr w:rsidR="00EC5D2E" w14:paraId="59E393D3" w14:textId="77777777" w:rsidTr="00A5356A">
        <w:tc>
          <w:tcPr>
            <w:tcW w:w="2617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3DEC0A1A" w14:textId="285DFA8D" w:rsidR="00EC5D2E" w:rsidRPr="00D02877" w:rsidRDefault="00EC5D2E" w:rsidP="00A5356A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D02877">
              <w:rPr>
                <w:rFonts w:ascii="Georgia" w:hAnsi="Georgia" w:cs="Arial"/>
                <w:b/>
                <w:sz w:val="20"/>
                <w:szCs w:val="20"/>
              </w:rPr>
              <w:t>Non-Technical Skills</w:t>
            </w:r>
          </w:p>
        </w:tc>
        <w:tc>
          <w:tcPr>
            <w:tcW w:w="5080" w:type="dxa"/>
            <w:tcMar>
              <w:top w:w="173" w:type="dxa"/>
              <w:left w:w="29" w:type="dxa"/>
              <w:bottom w:w="58" w:type="dxa"/>
              <w:right w:w="29" w:type="dxa"/>
            </w:tcMar>
          </w:tcPr>
          <w:p w14:paraId="234C58BF" w14:textId="263B2A74" w:rsidR="00EC5D2E" w:rsidRPr="007827AC" w:rsidRDefault="00330053" w:rsidP="00FA49E0">
            <w:pPr>
              <w:ind w:left="505" w:right="97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 xml:space="preserve">Leadership, Teamwork, </w:t>
            </w:r>
            <w:r w:rsidR="00E3176D" w:rsidRPr="007827AC">
              <w:rPr>
                <w:rStyle w:val="span"/>
                <w:spacing w:val="8"/>
                <w:sz w:val="20"/>
                <w:szCs w:val="20"/>
              </w:rPr>
              <w:t>Interpersonal</w:t>
            </w:r>
            <w:r w:rsidRPr="007827AC">
              <w:rPr>
                <w:rStyle w:val="span"/>
                <w:spacing w:val="8"/>
                <w:sz w:val="20"/>
                <w:szCs w:val="20"/>
              </w:rPr>
              <w:t xml:space="preserve"> skills, problem solvi</w:t>
            </w:r>
            <w:r w:rsidR="00E3176D" w:rsidRPr="007827AC">
              <w:rPr>
                <w:rStyle w:val="span"/>
                <w:spacing w:val="8"/>
                <w:sz w:val="20"/>
                <w:szCs w:val="20"/>
              </w:rPr>
              <w:t>ng, public speaking, self-motivated, flexible, creative, detail-oriented</w:t>
            </w:r>
          </w:p>
        </w:tc>
        <w:tc>
          <w:tcPr>
            <w:tcW w:w="2520" w:type="dxa"/>
            <w:tcMar>
              <w:top w:w="173" w:type="dxa"/>
            </w:tcMar>
          </w:tcPr>
          <w:p w14:paraId="42F55C52" w14:textId="3E850689" w:rsidR="00EC5D2E" w:rsidRPr="007827AC" w:rsidRDefault="00E3176D" w:rsidP="00CD37AC">
            <w:pPr>
              <w:ind w:left="-115" w:firstLine="1157"/>
              <w:rPr>
                <w:rStyle w:val="span"/>
                <w:spacing w:val="8"/>
                <w:sz w:val="20"/>
                <w:szCs w:val="20"/>
              </w:rPr>
            </w:pPr>
            <w:r w:rsidRPr="007827AC">
              <w:rPr>
                <w:rStyle w:val="span"/>
                <w:spacing w:val="8"/>
                <w:sz w:val="20"/>
                <w:szCs w:val="20"/>
              </w:rPr>
              <w:t>Proficient</w:t>
            </w:r>
          </w:p>
        </w:tc>
      </w:tr>
    </w:tbl>
    <w:p w14:paraId="3251371F" w14:textId="1C804B0B" w:rsidR="009A66FF" w:rsidRPr="003F42BC" w:rsidRDefault="009A66FF" w:rsidP="003F42BC">
      <w:pPr>
        <w:pStyle w:val="li"/>
        <w:pBdr>
          <w:left w:val="none" w:sz="0" w:space="8" w:color="auto"/>
        </w:pBdr>
        <w:spacing w:after="60"/>
        <w:ind w:right="53"/>
        <w:rPr>
          <w:spacing w:val="8"/>
          <w:sz w:val="20"/>
          <w:szCs w:val="20"/>
          <w:lang w:val="en-US" w:eastAsia="en-US"/>
        </w:rPr>
        <w:sectPr w:rsidR="009A66FF" w:rsidRPr="003F42BC" w:rsidSect="004B376E">
          <w:type w:val="continuous"/>
          <w:pgSz w:w="12240" w:h="15840"/>
          <w:pgMar w:top="1080" w:right="1080" w:bottom="1080" w:left="1080" w:header="708" w:footer="708" w:gutter="0"/>
          <w:cols w:num="3" w:space="708"/>
          <w:docGrid w:linePitch="360"/>
        </w:sectPr>
      </w:pPr>
    </w:p>
    <w:p w14:paraId="38C4A376" w14:textId="77777777" w:rsidR="00374F89" w:rsidRDefault="000353FF" w:rsidP="00BA7CC2">
      <w:pPr>
        <w:pStyle w:val="p"/>
        <w:rPr>
          <w:rStyle w:val="span"/>
          <w:rFonts w:ascii="Times New Roman" w:eastAsia="Times New Roman" w:hAnsi="Times New Roman" w:cs="Times New Roman"/>
          <w:spacing w:val="8"/>
          <w:sz w:val="20"/>
          <w:szCs w:val="20"/>
          <w:lang w:val="en-US" w:eastAsia="en-US"/>
        </w:rPr>
      </w:pPr>
      <w:r>
        <w:rPr>
          <w:rStyle w:val="span"/>
          <w:rFonts w:ascii="Times New Roman" w:eastAsia="Times New Roman" w:hAnsi="Times New Roman" w:cs="Times New Roman"/>
          <w:spacing w:val="8"/>
          <w:sz w:val="20"/>
          <w:szCs w:val="20"/>
          <w:lang w:val="en-US" w:eastAsia="en-US"/>
        </w:rPr>
        <w:t> </w:t>
      </w:r>
    </w:p>
    <w:p w14:paraId="7F28935C" w14:textId="648C42D9" w:rsidR="005A39AB" w:rsidRPr="00DE3D63" w:rsidRDefault="00CA3314" w:rsidP="00DE3D63">
      <w:pPr>
        <w:pStyle w:val="li"/>
        <w:pBdr>
          <w:left w:val="none" w:sz="0" w:space="8" w:color="auto"/>
        </w:pBdr>
        <w:spacing w:after="60"/>
        <w:rPr>
          <w:rStyle w:val="span"/>
          <w:b/>
          <w:bCs/>
          <w:caps/>
          <w:color w:val="000000"/>
          <w:spacing w:val="44"/>
          <w:lang w:eastAsia="en-US"/>
        </w:rPr>
        <w:sectPr w:rsidR="005A39AB" w:rsidRPr="00DE3D63" w:rsidSect="00DB4EED">
          <w:type w:val="continuous"/>
          <w:pgSz w:w="12240" w:h="15840"/>
          <w:pgMar w:top="1080" w:right="1080" w:bottom="1080" w:left="1080" w:header="708" w:footer="708" w:gutter="0"/>
          <w:cols w:space="708"/>
          <w:docGrid w:linePitch="360"/>
        </w:sectPr>
      </w:pPr>
      <w:r>
        <w:rPr>
          <w:rStyle w:val="template-color"/>
          <w:b/>
          <w:bCs/>
          <w:caps/>
          <w:spacing w:val="44"/>
          <w:lang w:eastAsia="en-US"/>
        </w:rPr>
        <w:t>ADDITIONAL INFORMATION</w:t>
      </w:r>
    </w:p>
    <w:p w14:paraId="4E76C01D" w14:textId="76359036" w:rsidR="002E1F6A" w:rsidRDefault="002E1F6A" w:rsidP="00BA7CC2">
      <w:pPr>
        <w:pStyle w:val="p"/>
        <w:rPr>
          <w:rStyle w:val="span"/>
          <w:rFonts w:ascii="Times New Roman" w:eastAsia="Times New Roman" w:hAnsi="Times New Roman" w:cs="Times New Roman"/>
          <w:spacing w:val="8"/>
          <w:sz w:val="20"/>
          <w:szCs w:val="20"/>
          <w:lang w:val="en-US" w:eastAsia="en-US"/>
        </w:rPr>
      </w:pPr>
    </w:p>
    <w:p w14:paraId="4E003BBA" w14:textId="77777777" w:rsidR="00773832" w:rsidRDefault="00773832" w:rsidP="00BA7CC2">
      <w:pPr>
        <w:pStyle w:val="p"/>
        <w:rPr>
          <w:rStyle w:val="span"/>
          <w:rFonts w:ascii="Times New Roman" w:eastAsia="Times New Roman" w:hAnsi="Times New Roman" w:cs="Times New Roman"/>
          <w:spacing w:val="8"/>
          <w:sz w:val="20"/>
          <w:szCs w:val="20"/>
          <w:lang w:val="en-US" w:eastAsia="en-US"/>
        </w:rPr>
        <w:sectPr w:rsidR="00773832" w:rsidSect="00DE3D63">
          <w:type w:val="continuous"/>
          <w:pgSz w:w="12240" w:h="15840"/>
          <w:pgMar w:top="1080" w:right="1080" w:bottom="1080" w:left="1080" w:header="708" w:footer="708" w:gutter="0"/>
          <w:cols w:space="708"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7069"/>
      </w:tblGrid>
      <w:tr w:rsidR="00A93D74" w14:paraId="683EA476" w14:textId="77777777">
        <w:tc>
          <w:tcPr>
            <w:tcW w:w="3227" w:type="dxa"/>
            <w:shd w:val="clear" w:color="auto" w:fill="auto"/>
          </w:tcPr>
          <w:p w14:paraId="49649543" w14:textId="35D918CD" w:rsidR="00A93D74" w:rsidRDefault="00120E00" w:rsidP="00773832">
            <w:pPr>
              <w:pStyle w:val="p"/>
              <w:rPr>
                <w:rFonts w:eastAsia="Times New Roman" w:cs="Arial"/>
                <w:b/>
                <w:sz w:val="20"/>
                <w:szCs w:val="20"/>
              </w:rPr>
            </w:pPr>
            <w:r>
              <w:rPr>
                <w:rFonts w:eastAsia="Times New Roman" w:cs="Arial"/>
                <w:b/>
                <w:sz w:val="20"/>
                <w:szCs w:val="20"/>
              </w:rPr>
              <w:t>Musician</w:t>
            </w:r>
          </w:p>
        </w:tc>
        <w:tc>
          <w:tcPr>
            <w:tcW w:w="7069" w:type="dxa"/>
            <w:shd w:val="clear" w:color="auto" w:fill="auto"/>
          </w:tcPr>
          <w:p w14:paraId="32BF1969" w14:textId="0C5FF78B" w:rsidR="00A93D74" w:rsidRDefault="00A93D74" w:rsidP="00773832">
            <w:pPr>
              <w:pStyle w:val="p"/>
              <w:rPr>
                <w:rStyle w:val="span"/>
                <w:spacing w:val="8"/>
                <w:sz w:val="20"/>
                <w:szCs w:val="20"/>
              </w:rPr>
            </w:pPr>
            <w:r>
              <w:rPr>
                <w:rStyle w:val="span"/>
                <w:spacing w:val="8"/>
                <w:sz w:val="20"/>
                <w:szCs w:val="20"/>
              </w:rPr>
              <w:t>Piano, Guita</w:t>
            </w:r>
            <w:r w:rsidR="00120E00">
              <w:rPr>
                <w:rStyle w:val="span"/>
                <w:spacing w:val="8"/>
                <w:sz w:val="20"/>
                <w:szCs w:val="20"/>
              </w:rPr>
              <w:t>r, Drums</w:t>
            </w:r>
          </w:p>
        </w:tc>
      </w:tr>
      <w:tr w:rsidR="00A93D74" w14:paraId="73C030E1" w14:textId="77777777">
        <w:tc>
          <w:tcPr>
            <w:tcW w:w="3227" w:type="dxa"/>
            <w:shd w:val="clear" w:color="auto" w:fill="auto"/>
          </w:tcPr>
          <w:p w14:paraId="46384278" w14:textId="712B2E6C" w:rsidR="00A93D74" w:rsidRDefault="00120E00" w:rsidP="00773832">
            <w:pPr>
              <w:pStyle w:val="p"/>
              <w:rPr>
                <w:rFonts w:eastAsia="Times New Roman" w:cs="Arial"/>
                <w:b/>
                <w:sz w:val="20"/>
                <w:szCs w:val="20"/>
              </w:rPr>
            </w:pPr>
            <w:r>
              <w:rPr>
                <w:rFonts w:eastAsia="Times New Roman" w:cs="Arial"/>
                <w:b/>
                <w:sz w:val="20"/>
                <w:szCs w:val="20"/>
              </w:rPr>
              <w:t>Sports</w:t>
            </w:r>
          </w:p>
        </w:tc>
        <w:tc>
          <w:tcPr>
            <w:tcW w:w="7069" w:type="dxa"/>
            <w:shd w:val="clear" w:color="auto" w:fill="auto"/>
          </w:tcPr>
          <w:p w14:paraId="775ADC3E" w14:textId="4147862D" w:rsidR="00A93D74" w:rsidRDefault="00120E00" w:rsidP="00773832">
            <w:pPr>
              <w:pStyle w:val="p"/>
              <w:rPr>
                <w:rStyle w:val="span"/>
                <w:spacing w:val="8"/>
                <w:sz w:val="20"/>
                <w:szCs w:val="20"/>
              </w:rPr>
            </w:pPr>
            <w:r>
              <w:rPr>
                <w:rStyle w:val="span"/>
                <w:spacing w:val="8"/>
                <w:sz w:val="20"/>
                <w:szCs w:val="20"/>
              </w:rPr>
              <w:t>Table Tennis, Volleyball, Basketball</w:t>
            </w:r>
          </w:p>
        </w:tc>
      </w:tr>
    </w:tbl>
    <w:p w14:paraId="5D6F9A4F" w14:textId="57CF907C" w:rsidR="007827AC" w:rsidRDefault="007827AC" w:rsidP="00773832">
      <w:pPr>
        <w:pStyle w:val="p"/>
        <w:rPr>
          <w:rStyle w:val="span"/>
          <w:rFonts w:ascii="Times New Roman" w:eastAsia="Times New Roman" w:hAnsi="Times New Roman" w:cs="Times New Roman"/>
          <w:spacing w:val="8"/>
          <w:sz w:val="20"/>
          <w:szCs w:val="20"/>
          <w:lang w:val="en-US" w:eastAsia="en-US"/>
        </w:rPr>
      </w:pPr>
    </w:p>
    <w:p w14:paraId="50E6C062" w14:textId="6D877BE1" w:rsidR="00CD37AC" w:rsidRDefault="00CC66E0" w:rsidP="00CC66E0">
      <w:pPr>
        <w:pStyle w:val="li"/>
        <w:pBdr>
          <w:left w:val="none" w:sz="0" w:space="8" w:color="auto"/>
        </w:pBdr>
        <w:spacing w:after="60"/>
        <w:rPr>
          <w:rStyle w:val="template-color"/>
          <w:b/>
          <w:bCs/>
          <w:caps/>
          <w:spacing w:val="44"/>
          <w:lang w:eastAsia="en-US"/>
        </w:rPr>
      </w:pPr>
      <w:r>
        <w:rPr>
          <w:rStyle w:val="template-color"/>
          <w:b/>
          <w:bCs/>
          <w:caps/>
          <w:spacing w:val="44"/>
          <w:lang w:eastAsia="en-US"/>
        </w:rPr>
        <w:t>Language Proficiency</w:t>
      </w:r>
    </w:p>
    <w:p w14:paraId="42845F9C" w14:textId="1BD0095F" w:rsidR="00CC66E0" w:rsidRDefault="00CC66E0" w:rsidP="00CC66E0">
      <w:pPr>
        <w:pStyle w:val="li"/>
        <w:pBdr>
          <w:left w:val="none" w:sz="0" w:space="8" w:color="auto"/>
        </w:pBdr>
        <w:spacing w:after="60"/>
        <w:rPr>
          <w:rStyle w:val="template-color"/>
          <w:b/>
          <w:bCs/>
          <w:caps/>
          <w:spacing w:val="4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611"/>
        <w:gridCol w:w="1458"/>
      </w:tblGrid>
      <w:tr w:rsidR="00E76862" w14:paraId="0D2858E8" w14:textId="77777777" w:rsidTr="00A628FA">
        <w:tc>
          <w:tcPr>
            <w:tcW w:w="3227" w:type="dxa"/>
            <w:shd w:val="clear" w:color="auto" w:fill="auto"/>
          </w:tcPr>
          <w:p w14:paraId="72355C3F" w14:textId="1FBCD6F2" w:rsidR="00E76862" w:rsidRPr="00A628FA" w:rsidRDefault="00E76862" w:rsidP="00D02877">
            <w:pPr>
              <w:pStyle w:val="p"/>
              <w:rPr>
                <w:rFonts w:cs="Arial"/>
                <w:b/>
                <w:sz w:val="20"/>
                <w:szCs w:val="20"/>
              </w:rPr>
            </w:pPr>
            <w:r w:rsidRPr="00A628FA">
              <w:rPr>
                <w:rFonts w:cs="Arial"/>
                <w:b/>
                <w:sz w:val="20"/>
                <w:szCs w:val="20"/>
              </w:rPr>
              <w:t>English</w:t>
            </w:r>
          </w:p>
        </w:tc>
        <w:tc>
          <w:tcPr>
            <w:tcW w:w="5611" w:type="dxa"/>
            <w:shd w:val="clear" w:color="auto" w:fill="auto"/>
          </w:tcPr>
          <w:p w14:paraId="0420CF3B" w14:textId="5D2C842C" w:rsidR="00E76862" w:rsidRPr="00A628FA" w:rsidRDefault="00E76862">
            <w:pPr>
              <w:pStyle w:val="li"/>
              <w:spacing w:after="60"/>
              <w:rPr>
                <w:rStyle w:val="span"/>
                <w:rFonts w:eastAsia="Times New Roman" w:cs="Times New Roman"/>
                <w:spacing w:val="8"/>
                <w:sz w:val="20"/>
                <w:szCs w:val="20"/>
                <w:lang w:val="en-US" w:eastAsia="en-US"/>
              </w:rPr>
            </w:pPr>
            <w:r w:rsidRPr="00A628FA">
              <w:rPr>
                <w:rStyle w:val="span"/>
                <w:rFonts w:eastAsia="Times New Roman" w:cs="Times New Roman"/>
                <w:spacing w:val="8"/>
                <w:sz w:val="20"/>
                <w:szCs w:val="20"/>
                <w:lang w:val="en-US" w:eastAsia="en-US"/>
              </w:rPr>
              <w:t xml:space="preserve">Spoken </w:t>
            </w:r>
            <w:r w:rsidR="00394605" w:rsidRPr="00A628FA">
              <w:rPr>
                <w:rStyle w:val="span"/>
                <w:rFonts w:eastAsia="Times New Roman" w:cs="Times New Roman"/>
                <w:spacing w:val="8"/>
                <w:sz w:val="20"/>
                <w:szCs w:val="20"/>
                <w:lang w:val="en-US" w:eastAsia="en-US"/>
              </w:rPr>
              <w:t>&amp; Written</w:t>
            </w:r>
          </w:p>
        </w:tc>
        <w:tc>
          <w:tcPr>
            <w:tcW w:w="1458" w:type="dxa"/>
            <w:shd w:val="clear" w:color="auto" w:fill="auto"/>
          </w:tcPr>
          <w:p w14:paraId="79BAC519" w14:textId="4B26FF88" w:rsidR="00E76862" w:rsidRDefault="00394605">
            <w:pPr>
              <w:pStyle w:val="li"/>
              <w:spacing w:after="60"/>
              <w:rPr>
                <w:rStyle w:val="span"/>
                <w:spacing w:val="8"/>
                <w:sz w:val="20"/>
                <w:szCs w:val="20"/>
              </w:rPr>
            </w:pPr>
            <w:r>
              <w:rPr>
                <w:rStyle w:val="span"/>
                <w:spacing w:val="8"/>
                <w:sz w:val="20"/>
                <w:szCs w:val="20"/>
              </w:rPr>
              <w:t>Competent</w:t>
            </w:r>
          </w:p>
        </w:tc>
      </w:tr>
      <w:tr w:rsidR="00E76862" w14:paraId="1D049923" w14:textId="77777777" w:rsidTr="00A628FA">
        <w:tc>
          <w:tcPr>
            <w:tcW w:w="3227" w:type="dxa"/>
            <w:shd w:val="clear" w:color="auto" w:fill="auto"/>
          </w:tcPr>
          <w:p w14:paraId="5FE76378" w14:textId="6F589B18" w:rsidR="00E76862" w:rsidRPr="00A628FA" w:rsidRDefault="00E76862" w:rsidP="00D02877">
            <w:pPr>
              <w:pStyle w:val="p"/>
              <w:rPr>
                <w:rFonts w:cs="Arial"/>
                <w:b/>
                <w:sz w:val="20"/>
                <w:szCs w:val="20"/>
              </w:rPr>
            </w:pPr>
            <w:r w:rsidRPr="00A628FA">
              <w:rPr>
                <w:rFonts w:cs="Arial"/>
                <w:b/>
                <w:sz w:val="20"/>
                <w:szCs w:val="20"/>
              </w:rPr>
              <w:t>Mandarin</w:t>
            </w:r>
          </w:p>
        </w:tc>
        <w:tc>
          <w:tcPr>
            <w:tcW w:w="5611" w:type="dxa"/>
            <w:shd w:val="clear" w:color="auto" w:fill="auto"/>
          </w:tcPr>
          <w:p w14:paraId="4ADFCC5C" w14:textId="14FFD644" w:rsidR="00E76862" w:rsidRPr="00A628FA" w:rsidRDefault="00394605">
            <w:pPr>
              <w:pStyle w:val="li"/>
              <w:spacing w:after="60"/>
              <w:rPr>
                <w:rStyle w:val="span"/>
                <w:rFonts w:eastAsia="Times New Roman" w:cs="Times New Roman"/>
                <w:spacing w:val="8"/>
                <w:sz w:val="20"/>
                <w:szCs w:val="20"/>
                <w:lang w:val="en-US" w:eastAsia="en-US"/>
              </w:rPr>
            </w:pPr>
            <w:r w:rsidRPr="00A628FA">
              <w:rPr>
                <w:rStyle w:val="span"/>
                <w:rFonts w:eastAsia="Times New Roman" w:cs="Times New Roman"/>
                <w:spacing w:val="8"/>
                <w:sz w:val="20"/>
                <w:szCs w:val="20"/>
                <w:lang w:val="en-US" w:eastAsia="en-US"/>
              </w:rPr>
              <w:t>Spoken &amp; Written</w:t>
            </w:r>
          </w:p>
        </w:tc>
        <w:tc>
          <w:tcPr>
            <w:tcW w:w="1458" w:type="dxa"/>
            <w:shd w:val="clear" w:color="auto" w:fill="auto"/>
          </w:tcPr>
          <w:p w14:paraId="06AFB021" w14:textId="4262AC7E" w:rsidR="00E76862" w:rsidRDefault="00394605">
            <w:pPr>
              <w:pStyle w:val="li"/>
              <w:spacing w:after="60"/>
              <w:rPr>
                <w:rStyle w:val="span"/>
                <w:spacing w:val="8"/>
                <w:sz w:val="20"/>
                <w:szCs w:val="20"/>
              </w:rPr>
            </w:pPr>
            <w:r>
              <w:rPr>
                <w:rStyle w:val="span"/>
                <w:spacing w:val="8"/>
                <w:sz w:val="20"/>
                <w:szCs w:val="20"/>
              </w:rPr>
              <w:t>Moderate</w:t>
            </w:r>
          </w:p>
        </w:tc>
      </w:tr>
    </w:tbl>
    <w:p w14:paraId="4BBFD636" w14:textId="25C0D359" w:rsidR="00F6436E" w:rsidRDefault="00DA7A89" w:rsidP="00DA7A89">
      <w:pPr>
        <w:tabs>
          <w:tab w:val="left" w:pos="4273"/>
        </w:tabs>
        <w:rPr>
          <w:lang w:val="en-US" w:eastAsia="en-US"/>
        </w:rPr>
      </w:pPr>
      <w:r>
        <w:rPr>
          <w:lang w:val="en-US" w:eastAsia="en-US"/>
        </w:rPr>
        <w:tab/>
      </w:r>
    </w:p>
    <w:p w14:paraId="7C28513C" w14:textId="6B94E664" w:rsidR="0075477E" w:rsidRDefault="00677F27" w:rsidP="00677F27">
      <w:pPr>
        <w:pStyle w:val="li"/>
        <w:pBdr>
          <w:left w:val="none" w:sz="0" w:space="8" w:color="auto"/>
        </w:pBdr>
        <w:spacing w:after="60"/>
        <w:rPr>
          <w:rStyle w:val="template-color"/>
          <w:b/>
          <w:bCs/>
          <w:caps/>
          <w:spacing w:val="44"/>
          <w:lang w:eastAsia="en-US"/>
        </w:rPr>
      </w:pPr>
      <w:r>
        <w:rPr>
          <w:rStyle w:val="template-color"/>
          <w:b/>
          <w:bCs/>
          <w:caps/>
          <w:spacing w:val="44"/>
          <w:lang w:eastAsia="en-US"/>
        </w:rPr>
        <w:lastRenderedPageBreak/>
        <w:t>Appendix</w:t>
      </w:r>
      <w:r w:rsidR="00B07D0E">
        <w:rPr>
          <w:rStyle w:val="template-color"/>
          <w:b/>
          <w:bCs/>
          <w:caps/>
          <w:spacing w:val="44"/>
          <w:lang w:eastAsia="en-US"/>
        </w:rPr>
        <w:t xml:space="preserve"> </w:t>
      </w:r>
      <w:r>
        <w:rPr>
          <w:rStyle w:val="template-color"/>
          <w:b/>
          <w:bCs/>
          <w:caps/>
          <w:spacing w:val="44"/>
          <w:lang w:eastAsia="en-US"/>
        </w:rPr>
        <w:t>A</w:t>
      </w:r>
    </w:p>
    <w:p w14:paraId="5081A7A9" w14:textId="17DF9F9B" w:rsidR="007F2CC7" w:rsidRDefault="00791D63" w:rsidP="00677F27">
      <w:pPr>
        <w:pStyle w:val="li"/>
        <w:pBdr>
          <w:left w:val="none" w:sz="0" w:space="8" w:color="auto"/>
        </w:pBdr>
        <w:spacing w:after="60"/>
        <w:rPr>
          <w:rStyle w:val="span"/>
          <w:spacing w:val="8"/>
          <w:sz w:val="20"/>
          <w:szCs w:val="20"/>
          <w:lang w:eastAsia="en-US"/>
        </w:rPr>
      </w:pPr>
      <w:r w:rsidRPr="00791D63">
        <w:rPr>
          <w:rStyle w:val="span"/>
          <w:b/>
          <w:bCs/>
          <w:spacing w:val="8"/>
          <w:sz w:val="20"/>
          <w:szCs w:val="20"/>
          <w:lang w:eastAsia="en-US"/>
        </w:rPr>
        <w:t>Degree:</w:t>
      </w:r>
      <w:r>
        <w:rPr>
          <w:rStyle w:val="span"/>
          <w:spacing w:val="8"/>
          <w:sz w:val="20"/>
          <w:szCs w:val="20"/>
          <w:lang w:eastAsia="en-US"/>
        </w:rPr>
        <w:t xml:space="preserve"> Electrical Engineering (Hons)</w:t>
      </w:r>
      <w:r w:rsidR="00F6436E">
        <w:rPr>
          <w:rStyle w:val="span"/>
          <w:spacing w:val="8"/>
          <w:sz w:val="20"/>
          <w:szCs w:val="20"/>
          <w:lang w:eastAsia="en-US"/>
        </w:rPr>
        <w:t xml:space="preserve"> with 2</w:t>
      </w:r>
      <w:r w:rsidR="00F6436E" w:rsidRPr="00F6436E">
        <w:rPr>
          <w:rStyle w:val="span"/>
          <w:spacing w:val="8"/>
          <w:sz w:val="20"/>
          <w:szCs w:val="20"/>
          <w:vertAlign w:val="superscript"/>
          <w:lang w:eastAsia="en-US"/>
        </w:rPr>
        <w:t>nd</w:t>
      </w:r>
      <w:r w:rsidR="00F6436E">
        <w:rPr>
          <w:rStyle w:val="span"/>
          <w:spacing w:val="8"/>
          <w:sz w:val="20"/>
          <w:szCs w:val="20"/>
          <w:lang w:eastAsia="en-US"/>
        </w:rPr>
        <w:t xml:space="preserve"> Major in Innovation Design Programme (IDP)</w:t>
      </w:r>
    </w:p>
    <w:p w14:paraId="467E9957" w14:textId="43563BAC" w:rsidR="00791D63" w:rsidRDefault="00791D63" w:rsidP="00791D63">
      <w:pPr>
        <w:pStyle w:val="li"/>
        <w:pBdr>
          <w:left w:val="none" w:sz="0" w:space="8" w:color="auto"/>
        </w:pBdr>
        <w:spacing w:after="60"/>
        <w:rPr>
          <w:rStyle w:val="span"/>
          <w:spacing w:val="8"/>
          <w:sz w:val="20"/>
          <w:szCs w:val="20"/>
          <w:lang w:eastAsia="en-US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t>Cumulative Average Point</w:t>
      </w:r>
      <w:r w:rsidRPr="00791D63">
        <w:rPr>
          <w:rStyle w:val="span"/>
          <w:b/>
          <w:bCs/>
          <w:spacing w:val="8"/>
          <w:sz w:val="20"/>
          <w:szCs w:val="20"/>
          <w:lang w:eastAsia="en-US"/>
        </w:rPr>
        <w:t>:</w:t>
      </w:r>
      <w:r>
        <w:rPr>
          <w:rStyle w:val="span"/>
          <w:spacing w:val="8"/>
          <w:sz w:val="20"/>
          <w:szCs w:val="20"/>
          <w:lang w:eastAsia="en-US"/>
        </w:rPr>
        <w:t xml:space="preserve"> 3.</w:t>
      </w:r>
      <w:r w:rsidR="00A628FA">
        <w:rPr>
          <w:rStyle w:val="span"/>
          <w:spacing w:val="8"/>
          <w:sz w:val="20"/>
          <w:szCs w:val="20"/>
          <w:lang w:eastAsia="en-US"/>
        </w:rPr>
        <w:t>79</w:t>
      </w:r>
      <w:r>
        <w:rPr>
          <w:rStyle w:val="span"/>
          <w:spacing w:val="8"/>
          <w:sz w:val="20"/>
          <w:szCs w:val="20"/>
          <w:lang w:eastAsia="en-US"/>
        </w:rPr>
        <w:t>/5</w:t>
      </w:r>
    </w:p>
    <w:p w14:paraId="5367B54A" w14:textId="77777777" w:rsidR="00791D63" w:rsidRDefault="00791D63" w:rsidP="00677F27">
      <w:pPr>
        <w:pStyle w:val="li"/>
        <w:pBdr>
          <w:left w:val="none" w:sz="0" w:space="8" w:color="auto"/>
        </w:pBdr>
        <w:spacing w:after="60"/>
        <w:rPr>
          <w:rStyle w:val="template-color"/>
          <w:b/>
          <w:bCs/>
          <w:caps/>
          <w:spacing w:val="44"/>
          <w:lang w:eastAsia="en-US"/>
        </w:rPr>
      </w:pPr>
    </w:p>
    <w:tbl>
      <w:tblPr>
        <w:tblW w:w="9918" w:type="dxa"/>
        <w:tblInd w:w="113" w:type="dxa"/>
        <w:tblLook w:val="04A0" w:firstRow="1" w:lastRow="0" w:firstColumn="1" w:lastColumn="0" w:noHBand="0" w:noVBand="1"/>
      </w:tblPr>
      <w:tblGrid>
        <w:gridCol w:w="1100"/>
        <w:gridCol w:w="596"/>
        <w:gridCol w:w="2268"/>
        <w:gridCol w:w="4678"/>
        <w:gridCol w:w="1276"/>
      </w:tblGrid>
      <w:tr w:rsidR="00F53529" w14:paraId="1787F0F2" w14:textId="77777777" w:rsidTr="0002289F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8299F77" w14:textId="71732D87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Y</w:t>
            </w:r>
            <w:r>
              <w:rPr>
                <w:rFonts w:ascii="Calibri" w:hAnsi="Calibri" w:cs="Calibri"/>
                <w:sz w:val="20"/>
                <w:szCs w:val="20"/>
              </w:rPr>
              <w:t>ear</w:t>
            </w: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D762A3" w14:textId="79FA0AC4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em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4EFC8DA" w14:textId="2CA8D305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Module Code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  <w:shd w:val="clear" w:color="FFFFFF" w:fill="FFFFFF"/>
            <w:noWrap/>
            <w:vAlign w:val="bottom"/>
          </w:tcPr>
          <w:p w14:paraId="0DF93189" w14:textId="14032B22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Course Name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F05F61" w14:textId="7B142534" w:rsidR="00F53529" w:rsidRDefault="00F5352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</w:t>
            </w:r>
            <w:r>
              <w:rPr>
                <w:rFonts w:ascii="Calibri" w:hAnsi="Calibri" w:cs="Calibri"/>
                <w:sz w:val="22"/>
                <w:szCs w:val="22"/>
              </w:rPr>
              <w:t>rade</w:t>
            </w:r>
          </w:p>
        </w:tc>
      </w:tr>
      <w:tr w:rsidR="00F53529" w14:paraId="26203B9A" w14:textId="77777777" w:rsidTr="0002289F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88BFD4" w14:textId="77777777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33DE90" w14:textId="77777777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1EE1D24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MA1511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6E0DE52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Engineering Calculus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827070" w14:textId="77777777" w:rsidR="00F53529" w:rsidRDefault="00F5352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</w:tr>
      <w:tr w:rsidR="00F53529" w14:paraId="1DD1E903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9B3E4A" w14:textId="77777777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B17155" w14:textId="77777777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D557231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MA1512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20A9101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Differential Equations for Engineering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5E1829" w14:textId="77777777" w:rsidR="00F53529" w:rsidRDefault="00F5352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A-</w:t>
            </w:r>
          </w:p>
        </w:tc>
      </w:tr>
      <w:tr w:rsidR="00F53529" w14:paraId="31C7EE8A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E4E558" w14:textId="77777777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3F1EDD" w14:textId="77777777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08FB91C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CS1010E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4BD4330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Programming Methodology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A2CE0E" w14:textId="77777777" w:rsidR="00F53529" w:rsidRDefault="00F5352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</w:tr>
      <w:tr w:rsidR="00F53529" w14:paraId="3291E33F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16FCD9" w14:textId="77777777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EEED12" w14:textId="77777777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3099605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EE1111A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1CD066B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Electrical Engineering Principles and Practices I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6804ED" w14:textId="77777777" w:rsidR="00F53529" w:rsidRDefault="00F5352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B+</w:t>
            </w:r>
          </w:p>
        </w:tc>
      </w:tr>
      <w:tr w:rsidR="00F53529" w14:paraId="18FDFFA4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C7B823" w14:textId="77777777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EFDECD" w14:textId="77777777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E4307E8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EG1311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C933A47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Design and Make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8D9722E" w14:textId="77777777" w:rsidR="00F53529" w:rsidRDefault="00F5352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</w:tr>
      <w:tr w:rsidR="00F53529" w14:paraId="195E33F6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450181" w14:textId="31F8E871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7A447" w14:textId="34F9F41E" w:rsidR="00F53529" w:rsidRDefault="00F53529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1 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461FA4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UTC1404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38CD57" w14:textId="77777777" w:rsidR="00F53529" w:rsidRDefault="00F5352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JR Sem: Power and Ideas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6B9AF" w14:textId="77777777" w:rsidR="00F53529" w:rsidRDefault="00F53529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CS</w:t>
            </w:r>
          </w:p>
        </w:tc>
      </w:tr>
      <w:tr w:rsidR="00922F3B" w14:paraId="166D622B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628E58" w14:textId="77777777" w:rsidR="0052648C" w:rsidRDefault="005264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FBBA68" w14:textId="77777777" w:rsidR="0052648C" w:rsidRDefault="005264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A2B0C1C" w14:textId="77777777" w:rsidR="0052648C" w:rsidRDefault="0052648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EE2026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07C7054" w14:textId="77777777" w:rsidR="0052648C" w:rsidRDefault="0052648C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Digital Design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A115818" w14:textId="77777777" w:rsidR="0052648C" w:rsidRDefault="0052648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B-</w:t>
            </w:r>
          </w:p>
        </w:tc>
      </w:tr>
      <w:tr w:rsidR="00F642C4" w14:paraId="6918EB1E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5BDB91" w14:textId="77777777" w:rsidR="0052648C" w:rsidRDefault="005264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03429C" w14:textId="77777777" w:rsidR="0052648C" w:rsidRDefault="005264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01F3B1B" w14:textId="77777777" w:rsidR="0052648C" w:rsidRDefault="0052648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EE2028A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2B4BE2" w14:textId="77777777" w:rsidR="0052648C" w:rsidRDefault="0052648C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 Programming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042C02" w14:textId="77777777" w:rsidR="0052648C" w:rsidRDefault="0052648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</w:tr>
      <w:tr w:rsidR="00F642C4" w14:paraId="497BBE93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00C60C" w14:textId="77777777" w:rsidR="0052648C" w:rsidRDefault="005264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BAA6A1" w14:textId="77777777" w:rsidR="0052648C" w:rsidRDefault="005264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7975A76" w14:textId="77777777" w:rsidR="0052648C" w:rsidRDefault="0052648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EE2111A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47630E5" w14:textId="77777777" w:rsidR="0052648C" w:rsidRDefault="0052648C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Electrical Engineering Principles and Practices II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031650" w14:textId="77777777" w:rsidR="0052648C" w:rsidRDefault="0052648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</w:tr>
      <w:tr w:rsidR="00F642C4" w14:paraId="1EEE8C71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4ADA21" w14:textId="77777777" w:rsidR="0052648C" w:rsidRDefault="005264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9EFDD3" w14:textId="77777777" w:rsidR="0052648C" w:rsidRDefault="005264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B7C7FAF" w14:textId="77777777" w:rsidR="0052648C" w:rsidRDefault="0052648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EG2310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23B5C79" w14:textId="77777777" w:rsidR="0052648C" w:rsidRDefault="0052648C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Fundamentals of System Design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518881" w14:textId="77777777" w:rsidR="0052648C" w:rsidRDefault="0052648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B-</w:t>
            </w:r>
          </w:p>
        </w:tc>
      </w:tr>
      <w:tr w:rsidR="00F642C4" w14:paraId="06A08BB6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8E7AC8" w14:textId="77777777" w:rsidR="0052648C" w:rsidRDefault="005264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09192F" w14:textId="77777777" w:rsidR="0052648C" w:rsidRDefault="0052648C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917E156" w14:textId="77777777" w:rsidR="0052648C" w:rsidRDefault="0052648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MA1508E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42C8219" w14:textId="77777777" w:rsidR="0052648C" w:rsidRDefault="0052648C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Linear Algebra for Engineering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FB2AA9" w14:textId="77777777" w:rsidR="0052648C" w:rsidRDefault="0052648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</w:tr>
      <w:tr w:rsidR="00F642C4" w14:paraId="0CB1801C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1C7153" w14:textId="2469B867" w:rsidR="0052648C" w:rsidRDefault="00922F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345D6F" w14:textId="1035735F" w:rsidR="0052648C" w:rsidRDefault="00922F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2</w:t>
            </w:r>
            <w:r w:rsidR="0052648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1F154D3" w14:textId="77777777" w:rsidR="0052648C" w:rsidRDefault="0052648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MLE1010</w:t>
            </w:r>
          </w:p>
        </w:tc>
        <w:tc>
          <w:tcPr>
            <w:tcW w:w="467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24FF2E7" w14:textId="77777777" w:rsidR="0052648C" w:rsidRDefault="0052648C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Materials Engineering Principles &amp; Practices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8D7DFCC" w14:textId="77777777" w:rsidR="0052648C" w:rsidRDefault="0052648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</w:p>
        </w:tc>
      </w:tr>
      <w:tr w:rsidR="00F642C4" w14:paraId="20D68DB2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8C7456" w14:textId="47F9F7B9" w:rsidR="0052648C" w:rsidRDefault="00922F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1</w:t>
            </w:r>
            <w:r w:rsidR="0052648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57C9A0" w14:textId="71482E96" w:rsidR="0052648C" w:rsidRDefault="00922F3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2</w:t>
            </w:r>
            <w:r w:rsidR="0052648C">
              <w:rPr>
                <w:rFonts w:ascii="Calibri" w:hAnsi="Calibri" w:cs="Calibr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DDEFCC7" w14:textId="77777777" w:rsidR="0052648C" w:rsidRDefault="0052648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UTW1001A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944FA8" w14:textId="77777777" w:rsidR="0052648C" w:rsidRDefault="0052648C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Identities and Ideas in Modern Market-Driven Societies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47B2E" w14:textId="77777777" w:rsidR="0052648C" w:rsidRDefault="0052648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</w:tr>
      <w:tr w:rsidR="00CB7B8D" w14:paraId="40D62250" w14:textId="77777777" w:rsidTr="0002289F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B6D487" w14:textId="149C87BE" w:rsidR="00CB7B8D" w:rsidRDefault="00CB7B8D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203F9DC" w14:textId="11EECEAC" w:rsidR="00CB7B8D" w:rsidRDefault="00B709AC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955D50" w14:textId="3390918D" w:rsidR="00CB7B8D" w:rsidRDefault="00CB7B8D" w:rsidP="00CB7B8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EE2012A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29B195" w14:textId="73041B93" w:rsidR="00CB7B8D" w:rsidRDefault="00CB7B8D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Analytical Methods in Electrical and Computer Engineering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E9424" w14:textId="77777777" w:rsidR="00CB7B8D" w:rsidRDefault="00CB7B8D" w:rsidP="00CB7B8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</w:tr>
      <w:tr w:rsidR="00CB7B8D" w14:paraId="0C6C2BCE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EF2CDA" w14:textId="23BCFE41" w:rsidR="00CB7B8D" w:rsidRDefault="00CB7B8D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98A692" w14:textId="459FE08B" w:rsidR="00CB7B8D" w:rsidRDefault="00B709AC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3B2727" w14:textId="6D9659CB" w:rsidR="00CB7B8D" w:rsidRDefault="00CB7B8D" w:rsidP="00CB7B8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EE2027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59BD3C" w14:textId="5D3280AE" w:rsidR="00CB7B8D" w:rsidRDefault="00CB7B8D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Electronic Circuits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9E3C" w14:textId="77777777" w:rsidR="00CB7B8D" w:rsidRDefault="00CB7B8D" w:rsidP="00CB7B8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A-</w:t>
            </w:r>
          </w:p>
        </w:tc>
      </w:tr>
      <w:tr w:rsidR="00CB7B8D" w14:paraId="50DDD867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D946AB" w14:textId="34BDFAF0" w:rsidR="00CB7B8D" w:rsidRDefault="00CB7B8D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78D6E1" w14:textId="4A051FEC" w:rsidR="00CB7B8D" w:rsidRDefault="00B709AC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D83787" w14:textId="0722BD8B" w:rsidR="00CB7B8D" w:rsidRDefault="00CB7B8D" w:rsidP="00CB7B8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EE2028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6FBF3" w14:textId="3461A4CF" w:rsidR="00CB7B8D" w:rsidRDefault="00CB7B8D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Microcontroller Programming and Interfacing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C852C" w14:textId="77777777" w:rsidR="00CB7B8D" w:rsidRDefault="00CB7B8D" w:rsidP="00CB7B8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</w:tr>
      <w:tr w:rsidR="00CB7B8D" w14:paraId="12BDAB56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C3C513" w14:textId="0F65FD5A" w:rsidR="00CB7B8D" w:rsidRDefault="00CB7B8D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6C6C0E" w14:textId="29E75484" w:rsidR="00CB7B8D" w:rsidRDefault="00B709AC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7A1C1E" w14:textId="7EC59BE8" w:rsidR="00CB7B8D" w:rsidRDefault="00CB7B8D" w:rsidP="00CB7B8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EG2301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958C3B" w14:textId="214721EA" w:rsidR="00CB7B8D" w:rsidRDefault="00CB7B8D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Case Studies in Innovation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18B67" w14:textId="77777777" w:rsidR="00CB7B8D" w:rsidRDefault="00CB7B8D" w:rsidP="00CB7B8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B+</w:t>
            </w:r>
          </w:p>
        </w:tc>
      </w:tr>
      <w:tr w:rsidR="00CB7B8D" w14:paraId="40117B12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62CF92" w14:textId="1BB7E3FC" w:rsidR="00CB7B8D" w:rsidRDefault="00CB7B8D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C1D8E7" w14:textId="289699AC" w:rsidR="00CB7B8D" w:rsidRDefault="00B709AC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AAC6A0" w14:textId="40D85291" w:rsidR="00CB7B8D" w:rsidRDefault="00CB7B8D" w:rsidP="00CB7B8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IE2141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929E26" w14:textId="63B1CF24" w:rsidR="00CB7B8D" w:rsidRDefault="00CB7B8D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Systems Thinking and Dynamics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9F038" w14:textId="77777777" w:rsidR="00CB7B8D" w:rsidRDefault="00CB7B8D" w:rsidP="00CB7B8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</w:tr>
      <w:tr w:rsidR="00CB7B8D" w14:paraId="7EB5659A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AB3C80" w14:textId="28809BD9" w:rsidR="00CB7B8D" w:rsidRDefault="00CB7B8D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CE7F9" w14:textId="64404EEC" w:rsidR="00CB7B8D" w:rsidRDefault="00B709AC" w:rsidP="00CB7B8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09BFD77" w14:textId="457D9B76" w:rsidR="00CB7B8D" w:rsidRDefault="00CB7B8D" w:rsidP="00CB7B8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UTW2001M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57BF69" w14:textId="6E630214" w:rsidR="00CB7B8D" w:rsidRDefault="00CB7B8D" w:rsidP="00CB7B8D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Sport and Socialisation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6D850" w14:textId="77777777" w:rsidR="00CB7B8D" w:rsidRDefault="00CB7B8D" w:rsidP="00CB7B8D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CS</w:t>
            </w:r>
          </w:p>
        </w:tc>
      </w:tr>
      <w:tr w:rsidR="00AF672E" w14:paraId="67CE2127" w14:textId="77777777" w:rsidTr="0002289F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55829D" w14:textId="45D462EE" w:rsidR="00AF672E" w:rsidRDefault="00AF672E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809E79" w14:textId="3DF07DBB" w:rsidR="00AF672E" w:rsidRDefault="00AF672E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4C4ED6" w14:textId="78A38358" w:rsidR="00AF672E" w:rsidRDefault="00AF672E" w:rsidP="00AF672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EE2023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796181" w14:textId="2713A90D" w:rsidR="00AF672E" w:rsidRDefault="00AF672E" w:rsidP="00AF672E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Signals and Systems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E4BC9" w14:textId="7E90B123" w:rsidR="00AF672E" w:rsidRDefault="00AF672E" w:rsidP="00AF672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C+</w:t>
            </w:r>
          </w:p>
        </w:tc>
      </w:tr>
      <w:tr w:rsidR="00AF672E" w14:paraId="0415CDEF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DACBC7" w14:textId="020F48E9" w:rsidR="00AF672E" w:rsidRDefault="00AF672E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C87FBE" w14:textId="2A8F09B9" w:rsidR="00AF672E" w:rsidRDefault="00AF672E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D94575" w14:textId="370D3300" w:rsidR="00AF672E" w:rsidRDefault="00AF672E" w:rsidP="00AF672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EE2029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4A8481" w14:textId="221574D0" w:rsidR="00AF672E" w:rsidRDefault="00AF672E" w:rsidP="00AF672E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Introduction to Electrical Energy Systems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A0B07" w14:textId="637AC77B" w:rsidR="00AF672E" w:rsidRDefault="00AF672E" w:rsidP="00AF672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</w:tr>
      <w:tr w:rsidR="00AF672E" w14:paraId="1227885D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89FAC0" w14:textId="5C5CA66A" w:rsidR="00AF672E" w:rsidRDefault="00AF672E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65890A" w14:textId="7EDE3D11" w:rsidR="00AF672E" w:rsidRDefault="00AF672E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47370D" w14:textId="727A4BB0" w:rsidR="00AF672E" w:rsidRDefault="00AF672E" w:rsidP="00AF672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PC2020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17AF49" w14:textId="1E09923D" w:rsidR="00AF672E" w:rsidRDefault="00AF672E" w:rsidP="00AF672E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Electromagnetics for Electrical Engineers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C5AE2" w14:textId="542BC597" w:rsidR="00AF672E" w:rsidRDefault="00AF672E" w:rsidP="00AF672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B+</w:t>
            </w:r>
          </w:p>
        </w:tc>
      </w:tr>
      <w:tr w:rsidR="00AF672E" w14:paraId="09443267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A71FCB" w14:textId="6EEA71EE" w:rsidR="00AF672E" w:rsidRDefault="00AF672E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B7793" w14:textId="2FFFE189" w:rsidR="00AF672E" w:rsidRDefault="00AF672E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A73185" w14:textId="639DAD9C" w:rsidR="00AF672E" w:rsidRDefault="00AF672E" w:rsidP="00AF672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UTC2414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23A378" w14:textId="58EB08D4" w:rsidR="00AF672E" w:rsidRDefault="00AF672E" w:rsidP="00AF672E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Stakeholders: Community Engagement as a Sum of Diverse Parts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2F881" w14:textId="201A5920" w:rsidR="00AF672E" w:rsidRDefault="00AF672E" w:rsidP="00AF672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</w:t>
            </w:r>
          </w:p>
        </w:tc>
      </w:tr>
      <w:tr w:rsidR="00AF672E" w14:paraId="6D7CC5F7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E3C1D" w14:textId="0AD5B57B" w:rsidR="00AF672E" w:rsidRDefault="00AF672E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64DBD6" w14:textId="67EE8CA9" w:rsidR="00AF672E" w:rsidRDefault="00AF672E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52562B" w14:textId="4FA5E4D2" w:rsidR="00AF672E" w:rsidRDefault="00AF672E" w:rsidP="00AF672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UTS2409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C076A7" w14:textId="584E8D55" w:rsidR="00AF672E" w:rsidRDefault="00AF672E" w:rsidP="00AF672E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Mental wellness: Local and global approaches</w:t>
            </w:r>
          </w:p>
        </w:tc>
        <w:tc>
          <w:tcPr>
            <w:tcW w:w="127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4C600" w14:textId="1DE63EDB" w:rsidR="00AF672E" w:rsidRDefault="00AF672E" w:rsidP="00AF672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B+</w:t>
            </w:r>
          </w:p>
        </w:tc>
      </w:tr>
      <w:tr w:rsidR="00997693" w14:paraId="027CADDE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0145CF" w14:textId="0426D3D3" w:rsidR="00997693" w:rsidRDefault="00997693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DFDECF" w14:textId="15DDB4D0" w:rsidR="00997693" w:rsidRDefault="00997693" w:rsidP="00AF672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7735F0C" w14:textId="2622C2C9" w:rsidR="00997693" w:rsidRDefault="00997693" w:rsidP="00AF672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EG3301R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01243E0" w14:textId="162E3CCB" w:rsidR="00997693" w:rsidRDefault="00997693" w:rsidP="00AF672E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DCP Project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C2AD3B" w14:textId="47E45AAC" w:rsidR="00997693" w:rsidRDefault="00997693" w:rsidP="00AF672E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</w:t>
            </w:r>
            <w:r w:rsidR="008F3620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</w:p>
        </w:tc>
      </w:tr>
      <w:tr w:rsidR="008F3620" w14:paraId="6B0BC0FB" w14:textId="77777777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3DC69" w14:textId="72F07416" w:rsidR="008F3620" w:rsidRDefault="008F3620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FB7E3D" w14:textId="5C22BBFD" w:rsidR="008F3620" w:rsidRDefault="008F3620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26B8AF" w14:textId="213DCD00" w:rsidR="008F3620" w:rsidRDefault="008F3620" w:rsidP="008F362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EG3301R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87F934" w14:textId="0E738619" w:rsidR="008F3620" w:rsidRDefault="008F3620" w:rsidP="008F3620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DCP Project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6FFB63" w14:textId="0A51471A" w:rsidR="008F3620" w:rsidRDefault="00A628FA" w:rsidP="008F36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B+</w:t>
            </w:r>
          </w:p>
        </w:tc>
      </w:tr>
      <w:tr w:rsidR="008F3620" w14:paraId="305340AC" w14:textId="77777777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F749FB" w14:textId="06858A07" w:rsidR="008F3620" w:rsidRDefault="008F3620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DDF221" w14:textId="24B7F1F5" w:rsidR="008F3620" w:rsidRDefault="008F3620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9ED4EC" w14:textId="2D482606" w:rsidR="008F3620" w:rsidRDefault="008F3620" w:rsidP="008F362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EE2033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5B422C" w14:textId="1BA608DF" w:rsidR="008F3620" w:rsidRDefault="008F3620" w:rsidP="008F3620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Integrated System Lab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E063CB1" w14:textId="6059869E" w:rsidR="008F3620" w:rsidRDefault="00A628FA" w:rsidP="008F36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B+</w:t>
            </w:r>
          </w:p>
        </w:tc>
      </w:tr>
      <w:tr w:rsidR="008F3620" w14:paraId="52B94215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E4CF52" w14:textId="4438E38F" w:rsidR="008F3620" w:rsidRDefault="008F3620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96" w:type="dxa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F21F2E" w14:textId="7BB1CE4F" w:rsidR="008F3620" w:rsidRDefault="008F3620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30FDC" w14:textId="247130CD" w:rsidR="008F3620" w:rsidRDefault="008F3620" w:rsidP="008F362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GEA1000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45732" w14:textId="403C1961" w:rsidR="008F3620" w:rsidRDefault="008F3620" w:rsidP="008F3620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Quantitative Reasoning with Data</w:t>
            </w:r>
          </w:p>
        </w:tc>
        <w:tc>
          <w:tcPr>
            <w:tcW w:w="127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B1DEB2" w14:textId="6C250676" w:rsidR="008F3620" w:rsidRDefault="00A628FA" w:rsidP="008F36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B+</w:t>
            </w:r>
          </w:p>
        </w:tc>
      </w:tr>
      <w:tr w:rsidR="008F3620" w14:paraId="166E5D54" w14:textId="77777777" w:rsidTr="00A628FA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28FD4B" w14:textId="372E7CBD" w:rsidR="008F3620" w:rsidRDefault="008F3620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89DBAB" w14:textId="3AEE031C" w:rsidR="008F3620" w:rsidRDefault="008F3620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EBD1C85" w14:textId="6D4F5B19" w:rsidR="008F3620" w:rsidRDefault="008F3620" w:rsidP="008F3620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EE2211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FBD54A" w14:textId="7810D457" w:rsidR="008F3620" w:rsidRDefault="008F3620" w:rsidP="008F3620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Introduction to Machine Learning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2297C" w14:textId="7C3DA034" w:rsidR="008F3620" w:rsidRDefault="00A628FA" w:rsidP="008F36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B+</w:t>
            </w:r>
          </w:p>
        </w:tc>
      </w:tr>
      <w:tr w:rsidR="00A628FA" w14:paraId="6E5CD0ED" w14:textId="77777777" w:rsidTr="00A628FA">
        <w:trPr>
          <w:trHeight w:val="300"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504E4D" w14:textId="6E57D059" w:rsidR="00A628FA" w:rsidRDefault="00A628FA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BD8A4FC" w14:textId="658B0CDC" w:rsidR="00A628FA" w:rsidRDefault="00A628FA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113E1631" w14:textId="48148E63" w:rsidR="00A628FA" w:rsidRDefault="00A628FA" w:rsidP="008F36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TR3201N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5E60396" w14:textId="2A5F3B40" w:rsidR="00A628FA" w:rsidRDefault="00A628FA" w:rsidP="008F3620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Entrepreneurship Practicum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3424444B" w14:textId="56637DE4" w:rsidR="00A628FA" w:rsidRPr="00AA2422" w:rsidRDefault="00A628FA" w:rsidP="008F36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IP</w:t>
            </w:r>
          </w:p>
        </w:tc>
      </w:tr>
      <w:tr w:rsidR="00A628FA" w14:paraId="65F199A4" w14:textId="77777777" w:rsidTr="00A628FA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9C81293" w14:textId="0152860B" w:rsidR="00A628FA" w:rsidRDefault="00A628FA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B7D829F" w14:textId="190CD361" w:rsidR="00A628FA" w:rsidRDefault="00A628FA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6908D2EB" w14:textId="3837DC45" w:rsidR="00A628FA" w:rsidRDefault="00A628FA" w:rsidP="008F36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TR3202N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907450" w14:textId="4A62597B" w:rsidR="00A628FA" w:rsidRDefault="00A628FA" w:rsidP="008F3620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Start-up Internship Programme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4ACAECF7" w14:textId="03DFABD4" w:rsidR="00A628FA" w:rsidRPr="00AA2422" w:rsidRDefault="00A628FA" w:rsidP="008F36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IP</w:t>
            </w:r>
          </w:p>
        </w:tc>
      </w:tr>
      <w:tr w:rsidR="00A628FA" w14:paraId="2858FCD8" w14:textId="77777777" w:rsidTr="00A628FA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A02796" w14:textId="7E843E50" w:rsidR="00A628FA" w:rsidRDefault="00A628FA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B1B5466" w14:textId="1C15F34D" w:rsidR="00A628FA" w:rsidRDefault="00A628FA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14:paraId="02819BA9" w14:textId="0142A541" w:rsidR="00A628FA" w:rsidRDefault="00A628FA" w:rsidP="008F36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TR3203N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3D4FC4" w14:textId="4EB9206B" w:rsidR="00A628FA" w:rsidRDefault="00A628FA" w:rsidP="008F3620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Start-up Case Study &amp; Analysis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14:paraId="6829D839" w14:textId="6B217919" w:rsidR="00A628FA" w:rsidRPr="00AA2422" w:rsidRDefault="00A628FA" w:rsidP="008F36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IP</w:t>
            </w:r>
          </w:p>
        </w:tc>
      </w:tr>
      <w:tr w:rsidR="00A628FA" w14:paraId="341E452B" w14:textId="77777777" w:rsidTr="0002289F">
        <w:trPr>
          <w:trHeight w:val="300"/>
        </w:trPr>
        <w:tc>
          <w:tcPr>
            <w:tcW w:w="1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106B993" w14:textId="600EF392" w:rsidR="00A628FA" w:rsidRDefault="00A628FA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A0A1E55" w14:textId="11239A41" w:rsidR="00A628FA" w:rsidRDefault="00A628FA" w:rsidP="008F362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513A8C3A" w14:textId="3687E3F8" w:rsidR="00A628FA" w:rsidRDefault="00A628FA" w:rsidP="008F3620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TR4049N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E2275BF" w14:textId="4D818C90" w:rsidR="00A628FA" w:rsidRDefault="00A628FA" w:rsidP="008F3620">
            <w:pPr>
              <w:ind w:left="28" w:hanging="28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Seminars in Entrepreneurship – LEAN Startup: Market Validation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BF0B6" w14:textId="1A21F89A" w:rsidR="00A628FA" w:rsidRPr="00AA2422" w:rsidRDefault="00A628FA" w:rsidP="008F362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</w:p>
        </w:tc>
      </w:tr>
    </w:tbl>
    <w:p w14:paraId="16D22416" w14:textId="6CC75AFA" w:rsidR="00DA7A89" w:rsidRDefault="00DA7A89" w:rsidP="00DA7A89">
      <w:pPr>
        <w:tabs>
          <w:tab w:val="left" w:pos="4273"/>
        </w:tabs>
        <w:rPr>
          <w:lang w:val="en-US" w:eastAsia="en-US"/>
        </w:rPr>
      </w:pPr>
    </w:p>
    <w:p w14:paraId="41A3A61F" w14:textId="77777777" w:rsidR="00A628FA" w:rsidRDefault="00A628FA" w:rsidP="00DA7A89">
      <w:pPr>
        <w:tabs>
          <w:tab w:val="left" w:pos="4273"/>
        </w:tabs>
        <w:rPr>
          <w:lang w:val="en-US" w:eastAsia="en-US"/>
        </w:rPr>
      </w:pPr>
    </w:p>
    <w:p w14:paraId="3F4864FF" w14:textId="77777777" w:rsidR="00A628FA" w:rsidRDefault="00A628FA" w:rsidP="00DA7A89">
      <w:pPr>
        <w:tabs>
          <w:tab w:val="left" w:pos="4273"/>
        </w:tabs>
        <w:rPr>
          <w:lang w:val="en-US" w:eastAsia="en-US"/>
        </w:rPr>
      </w:pPr>
    </w:p>
    <w:p w14:paraId="4D467E8C" w14:textId="77777777" w:rsidR="00A628FA" w:rsidRDefault="00A628FA" w:rsidP="00DA7A89">
      <w:pPr>
        <w:tabs>
          <w:tab w:val="left" w:pos="4273"/>
        </w:tabs>
        <w:rPr>
          <w:lang w:val="en-US" w:eastAsia="en-US"/>
        </w:rPr>
      </w:pPr>
    </w:p>
    <w:p w14:paraId="36FA2C78" w14:textId="45DBF2AF" w:rsidR="00B769C7" w:rsidRDefault="00B769C7" w:rsidP="00DA7A89">
      <w:pPr>
        <w:tabs>
          <w:tab w:val="left" w:pos="4273"/>
        </w:tabs>
        <w:rPr>
          <w:rStyle w:val="span"/>
          <w:b/>
          <w:bCs/>
          <w:spacing w:val="8"/>
          <w:sz w:val="20"/>
          <w:szCs w:val="20"/>
          <w:lang w:eastAsia="en-US"/>
        </w:rPr>
      </w:pPr>
      <w:r>
        <w:rPr>
          <w:rStyle w:val="span"/>
          <w:b/>
          <w:bCs/>
          <w:spacing w:val="8"/>
          <w:sz w:val="20"/>
          <w:szCs w:val="20"/>
          <w:lang w:eastAsia="en-US"/>
        </w:rPr>
        <w:lastRenderedPageBreak/>
        <w:t>NUS Grading Scale:</w:t>
      </w:r>
    </w:p>
    <w:p w14:paraId="21F9FCD1" w14:textId="77777777" w:rsidR="00B769C7" w:rsidRDefault="00B769C7" w:rsidP="00DA7A89">
      <w:pPr>
        <w:tabs>
          <w:tab w:val="left" w:pos="4273"/>
        </w:tabs>
        <w:rPr>
          <w:lang w:val="en-US" w:eastAsia="en-US"/>
        </w:rPr>
      </w:pPr>
    </w:p>
    <w:p w14:paraId="3FBEA1B3" w14:textId="02A52021" w:rsidR="00DA7A89" w:rsidRDefault="00AF597F" w:rsidP="00DA7A89">
      <w:pPr>
        <w:tabs>
          <w:tab w:val="left" w:pos="4273"/>
        </w:tabs>
        <w:rPr>
          <w:lang w:val="en-US" w:eastAsia="en-US"/>
        </w:rPr>
      </w:pPr>
      <w:r>
        <w:rPr>
          <w:noProof/>
          <w:lang w:val="en-US" w:eastAsia="en-US"/>
        </w:rPr>
        <w:pict w14:anchorId="18AB6742">
          <v:shape id="Picture 1" o:spid="_x0000_i1033" type="#_x0000_t75" alt="Text&#10;&#10;Description automatically generated" style="width:340.2pt;height:69pt;visibility:visible">
            <v:imagedata r:id="rId14" o:title="Text&#10;&#10;Description automatically generated"/>
          </v:shape>
        </w:pict>
      </w:r>
    </w:p>
    <w:p w14:paraId="08C4B41D" w14:textId="77777777" w:rsidR="0004388B" w:rsidRDefault="0004388B" w:rsidP="00DA7A89">
      <w:pPr>
        <w:tabs>
          <w:tab w:val="left" w:pos="4273"/>
        </w:tabs>
        <w:rPr>
          <w:lang w:val="en-US" w:eastAsia="en-US"/>
        </w:rPr>
      </w:pPr>
    </w:p>
    <w:p w14:paraId="75821592" w14:textId="310A716B" w:rsidR="00B07D0E" w:rsidRDefault="00B07D0E" w:rsidP="00B07D0E">
      <w:pPr>
        <w:pStyle w:val="li"/>
        <w:pBdr>
          <w:left w:val="none" w:sz="0" w:space="8" w:color="auto"/>
        </w:pBdr>
        <w:spacing w:after="60"/>
        <w:rPr>
          <w:rStyle w:val="template-color"/>
          <w:b/>
          <w:bCs/>
          <w:caps/>
          <w:spacing w:val="44"/>
          <w:lang w:eastAsia="en-US"/>
        </w:rPr>
      </w:pPr>
      <w:r>
        <w:rPr>
          <w:rStyle w:val="template-color"/>
          <w:b/>
          <w:bCs/>
          <w:caps/>
          <w:spacing w:val="44"/>
          <w:lang w:eastAsia="en-US"/>
        </w:rPr>
        <w:t>Appendix B</w:t>
      </w:r>
    </w:p>
    <w:p w14:paraId="406C9D2A" w14:textId="579FD2EE" w:rsidR="007303AE" w:rsidRDefault="00A628FA" w:rsidP="00A628FA">
      <w:pPr>
        <w:tabs>
          <w:tab w:val="left" w:pos="4273"/>
        </w:tabs>
        <w:jc w:val="center"/>
        <w:rPr>
          <w:lang w:val="en-US" w:eastAsia="en-US"/>
        </w:rPr>
      </w:pPr>
      <w:r>
        <w:rPr>
          <w:noProof/>
          <w:lang w:val="en-US" w:eastAsia="en-US"/>
        </w:rPr>
        <w:pict w14:anchorId="49215D1F">
          <v:shape id="Picture 3" o:spid="_x0000_i1044" type="#_x0000_t75" alt="Text, letter&#10;&#10;Description automatically generated" style="width:396.6pt;height:550.2pt;visibility:visible">
            <v:imagedata r:id="rId15" o:title="Text, letter&#10;&#10;Description automatically generated" croptop="2102f" cropbottom="13785f" cropleft="4137f" cropright="9107f"/>
          </v:shape>
        </w:pict>
      </w:r>
    </w:p>
    <w:p w14:paraId="00016C98" w14:textId="754E5D2C" w:rsidR="00FF48D4" w:rsidRPr="00DA7A89" w:rsidRDefault="00000000" w:rsidP="00A628FA">
      <w:pPr>
        <w:tabs>
          <w:tab w:val="left" w:pos="4273"/>
        </w:tabs>
        <w:jc w:val="center"/>
        <w:rPr>
          <w:lang w:val="en-US" w:eastAsia="en-US"/>
        </w:rPr>
      </w:pPr>
      <w:r>
        <w:rPr>
          <w:noProof/>
        </w:rPr>
        <w:lastRenderedPageBreak/>
        <w:pict w14:anchorId="2F732262">
          <v:shape id="Picture 5" o:spid="_x0000_s2051" type="#_x0000_t75" alt="Text, letter&#10;&#10;Description automatically generated" style="position:absolute;left:0;text-align:left;margin-left:0;margin-top:0;width:483.35pt;height:684pt;z-index:1;visibility:visible;mso-position-horizontal:left;mso-position-vertical:top">
            <v:imagedata r:id="rId16" o:title="Text, letter&#10;&#10;Description automatically generated"/>
            <w10:wrap type="square"/>
          </v:shape>
        </w:pict>
      </w:r>
      <w:r w:rsidR="00AF597F">
        <w:rPr>
          <w:lang w:val="en-US" w:eastAsia="en-US"/>
        </w:rPr>
        <w:pict w14:anchorId="1E968FEB">
          <v:shape id="_x0000_i1028" type="#_x0000_t75" style="width:483.6pt;height:683.4pt">
            <v:imagedata r:id="rId17" o:title=""/>
          </v:shape>
        </w:pict>
      </w:r>
      <w:r w:rsidR="00AF597F">
        <w:rPr>
          <w:lang w:val="en-US" w:eastAsia="en-US"/>
        </w:rPr>
        <w:lastRenderedPageBreak/>
        <w:pict w14:anchorId="1322B718">
          <v:shape id="_x0000_i1029" type="#_x0000_t75" style="width:483.6pt;height:683.4pt">
            <v:imagedata r:id="rId17" o:title=""/>
          </v:shape>
        </w:pict>
      </w:r>
    </w:p>
    <w:sectPr w:rsidR="00FF48D4" w:rsidRPr="00DA7A89" w:rsidSect="00773832">
      <w:type w:val="continuous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AFB5A" w14:textId="77777777" w:rsidR="00FD26F3" w:rsidRDefault="00FD26F3">
      <w:r>
        <w:separator/>
      </w:r>
    </w:p>
  </w:endnote>
  <w:endnote w:type="continuationSeparator" w:id="0">
    <w:p w14:paraId="59E37785" w14:textId="77777777" w:rsidR="00FD26F3" w:rsidRDefault="00FD26F3">
      <w:r>
        <w:continuationSeparator/>
      </w:r>
    </w:p>
  </w:endnote>
  <w:endnote w:type="continuationNotice" w:id="1">
    <w:p w14:paraId="1F30266E" w14:textId="77777777" w:rsidR="00FD26F3" w:rsidRDefault="00FD26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B7806" w14:textId="77777777" w:rsidR="000353FF" w:rsidRDefault="000353FF" w:rsidP="00AB0ECF">
    <w:pPr>
      <w:pStyle w:val="p"/>
      <w:rPr>
        <w:spacing w:val="8"/>
        <w:lang w:val="en-US" w:eastAsia="en-US"/>
      </w:rPr>
    </w:pPr>
  </w:p>
  <w:p w14:paraId="75783566" w14:textId="77777777" w:rsidR="000353FF" w:rsidRDefault="000353FF">
    <w:pPr>
      <w:pStyle w:val="p"/>
      <w:rPr>
        <w:spacing w:val="8"/>
        <w:lang w:val="en-US" w:eastAsia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4DBAC" w14:textId="77777777" w:rsidR="00FD26F3" w:rsidRDefault="00FD26F3">
      <w:r>
        <w:separator/>
      </w:r>
    </w:p>
  </w:footnote>
  <w:footnote w:type="continuationSeparator" w:id="0">
    <w:p w14:paraId="476C37A1" w14:textId="77777777" w:rsidR="00FD26F3" w:rsidRDefault="00FD26F3">
      <w:r>
        <w:continuationSeparator/>
      </w:r>
    </w:p>
  </w:footnote>
  <w:footnote w:type="continuationNotice" w:id="1">
    <w:p w14:paraId="78447185" w14:textId="77777777" w:rsidR="00FD26F3" w:rsidRDefault="00FD26F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E5882C" w14:textId="77777777" w:rsidR="000353FF" w:rsidRDefault="000353FF">
    <w:pPr>
      <w:pStyle w:val="p"/>
      <w:rPr>
        <w:spacing w:val="8"/>
        <w:lang w:val="en-US" w:eastAsia="en-US"/>
      </w:rPr>
    </w:pPr>
    <w:r>
      <w:rPr>
        <w:rStyle w:val="span"/>
        <w:rFonts w:ascii="Times New Roman" w:eastAsia="Times New Roman" w:hAnsi="Times New Roman" w:cs="Times New Roman"/>
        <w:spacing w:val="8"/>
        <w:sz w:val="20"/>
        <w:szCs w:val="20"/>
        <w:lang w:val="en-US" w:eastAsia="en-US"/>
      </w:rP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1" type="#_x0000_t75" style="width:9pt;height:9.6pt" o:bullet="t">
        <v:imagedata r:id="rId1" o:title=""/>
      </v:shape>
    </w:pict>
  </w:numPicBullet>
  <w:abstractNum w:abstractNumId="0" w15:restartNumberingAfterBreak="0">
    <w:nsid w:val="00000001"/>
    <w:multiLevelType w:val="hybridMultilevel"/>
    <w:tmpl w:val="00000001"/>
    <w:lvl w:ilvl="0" w:tplc="76A8729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A656B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36887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9E27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4804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96FA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474C3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ACE4F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264DF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7E2938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702E08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3621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8261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EC2E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ACC5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42DC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5C057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3073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DC42E2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60FC2E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72858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E4DC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4A454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1C0F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7C75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C0AEC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C8EF4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48E5752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485E9C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84DD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EE60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1565A7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7E0F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60B6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1092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52B4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E46D19C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F2C644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4ECB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F4FC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6A3D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6C94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F4800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59209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394AB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02E23B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C6D0C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6EC8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786A2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9A16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C887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78CA2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57230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8626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62C575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5AC4A3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E3A8C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7C9A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64A97E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3E0A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39A30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4034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C439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8069AA8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98F42D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1833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0203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A8AE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DF02C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B452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2845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5A31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8A626BC4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B51208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C219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FC616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521E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0421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14DC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AE99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76F0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DCCAAD7C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F51CBF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CC97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B6C0A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4CB0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B875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1D458F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0A661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40A4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2206B5BE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ADBEBF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AA229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B6AA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C092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EEB8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64D3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1E25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38B5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86F60C5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  <w:sz w:val="20"/>
      </w:rPr>
    </w:lvl>
    <w:lvl w:ilvl="1" w:tplc="32485C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4EB8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AAFD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4688A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22C4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C8CAD8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964E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2022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8E14FB3"/>
    <w:multiLevelType w:val="hybridMultilevel"/>
    <w:tmpl w:val="7FF8F3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D7F5D"/>
    <w:multiLevelType w:val="hybridMultilevel"/>
    <w:tmpl w:val="D62C0FC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40B8A"/>
    <w:multiLevelType w:val="hybridMultilevel"/>
    <w:tmpl w:val="F21E09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41F2B"/>
    <w:multiLevelType w:val="hybridMultilevel"/>
    <w:tmpl w:val="B9A230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495F8E"/>
    <w:multiLevelType w:val="hybridMultilevel"/>
    <w:tmpl w:val="2D4C47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7A7C62"/>
    <w:multiLevelType w:val="hybridMultilevel"/>
    <w:tmpl w:val="219CAF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84346"/>
    <w:multiLevelType w:val="hybridMultilevel"/>
    <w:tmpl w:val="3196B8C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32B1E"/>
    <w:multiLevelType w:val="hybridMultilevel"/>
    <w:tmpl w:val="B13C02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653BE8"/>
    <w:multiLevelType w:val="hybridMultilevel"/>
    <w:tmpl w:val="D6446C0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AF5EF1"/>
    <w:multiLevelType w:val="hybridMultilevel"/>
    <w:tmpl w:val="68D4E3A6"/>
    <w:lvl w:ilvl="0" w:tplc="DF4C1D88">
      <w:numFmt w:val="bullet"/>
      <w:lvlText w:val="-"/>
      <w:lvlJc w:val="left"/>
      <w:pPr>
        <w:ind w:left="720" w:hanging="360"/>
      </w:pPr>
      <w:rPr>
        <w:rFonts w:ascii="Georgia" w:eastAsia="Georgia" w:hAnsi="Georgia" w:cs="Georgia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142557">
    <w:abstractNumId w:val="0"/>
  </w:num>
  <w:num w:numId="2" w16cid:durableId="557480025">
    <w:abstractNumId w:val="1"/>
  </w:num>
  <w:num w:numId="3" w16cid:durableId="1056782272">
    <w:abstractNumId w:val="2"/>
  </w:num>
  <w:num w:numId="4" w16cid:durableId="1951352221">
    <w:abstractNumId w:val="3"/>
  </w:num>
  <w:num w:numId="5" w16cid:durableId="1622691506">
    <w:abstractNumId w:val="4"/>
  </w:num>
  <w:num w:numId="6" w16cid:durableId="1058406826">
    <w:abstractNumId w:val="5"/>
  </w:num>
  <w:num w:numId="7" w16cid:durableId="361974377">
    <w:abstractNumId w:val="6"/>
  </w:num>
  <w:num w:numId="8" w16cid:durableId="1497964373">
    <w:abstractNumId w:val="7"/>
  </w:num>
  <w:num w:numId="9" w16cid:durableId="1006903162">
    <w:abstractNumId w:val="8"/>
  </w:num>
  <w:num w:numId="10" w16cid:durableId="1231958973">
    <w:abstractNumId w:val="9"/>
  </w:num>
  <w:num w:numId="11" w16cid:durableId="687298885">
    <w:abstractNumId w:val="10"/>
  </w:num>
  <w:num w:numId="12" w16cid:durableId="1886141948">
    <w:abstractNumId w:val="11"/>
  </w:num>
  <w:num w:numId="13" w16cid:durableId="782265605">
    <w:abstractNumId w:val="17"/>
  </w:num>
  <w:num w:numId="14" w16cid:durableId="710880566">
    <w:abstractNumId w:val="18"/>
  </w:num>
  <w:num w:numId="15" w16cid:durableId="463743301">
    <w:abstractNumId w:val="20"/>
  </w:num>
  <w:num w:numId="16" w16cid:durableId="1898856789">
    <w:abstractNumId w:val="15"/>
  </w:num>
  <w:num w:numId="17" w16cid:durableId="317460227">
    <w:abstractNumId w:val="12"/>
  </w:num>
  <w:num w:numId="18" w16cid:durableId="579481951">
    <w:abstractNumId w:val="21"/>
  </w:num>
  <w:num w:numId="19" w16cid:durableId="912357090">
    <w:abstractNumId w:val="14"/>
  </w:num>
  <w:num w:numId="20" w16cid:durableId="268391229">
    <w:abstractNumId w:val="13"/>
  </w:num>
  <w:num w:numId="21" w16cid:durableId="548491433">
    <w:abstractNumId w:val="16"/>
  </w:num>
  <w:num w:numId="22" w16cid:durableId="8898006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010841"/>
    <w:rsid w:val="00017163"/>
    <w:rsid w:val="0002289F"/>
    <w:rsid w:val="00027B9E"/>
    <w:rsid w:val="000353FF"/>
    <w:rsid w:val="00042D96"/>
    <w:rsid w:val="0004388B"/>
    <w:rsid w:val="000463E9"/>
    <w:rsid w:val="00061FC9"/>
    <w:rsid w:val="0006515D"/>
    <w:rsid w:val="00086FE7"/>
    <w:rsid w:val="000B0D52"/>
    <w:rsid w:val="000C0056"/>
    <w:rsid w:val="000C1024"/>
    <w:rsid w:val="000C794F"/>
    <w:rsid w:val="000D1698"/>
    <w:rsid w:val="000E6845"/>
    <w:rsid w:val="000F3665"/>
    <w:rsid w:val="000F6450"/>
    <w:rsid w:val="000F741E"/>
    <w:rsid w:val="00106F57"/>
    <w:rsid w:val="00115A2C"/>
    <w:rsid w:val="00120348"/>
    <w:rsid w:val="00120E00"/>
    <w:rsid w:val="001234DE"/>
    <w:rsid w:val="0012448F"/>
    <w:rsid w:val="00134813"/>
    <w:rsid w:val="001407D1"/>
    <w:rsid w:val="00146AF4"/>
    <w:rsid w:val="00164B43"/>
    <w:rsid w:val="00165409"/>
    <w:rsid w:val="00166244"/>
    <w:rsid w:val="00197D86"/>
    <w:rsid w:val="001A1E1A"/>
    <w:rsid w:val="001A2259"/>
    <w:rsid w:val="001A5BB7"/>
    <w:rsid w:val="001B3BE6"/>
    <w:rsid w:val="001B454C"/>
    <w:rsid w:val="001B7150"/>
    <w:rsid w:val="001B7CC9"/>
    <w:rsid w:val="001C18B1"/>
    <w:rsid w:val="001C1E5F"/>
    <w:rsid w:val="001D44EF"/>
    <w:rsid w:val="001E72BE"/>
    <w:rsid w:val="001F5658"/>
    <w:rsid w:val="00203A5C"/>
    <w:rsid w:val="00212E30"/>
    <w:rsid w:val="0021315E"/>
    <w:rsid w:val="00216691"/>
    <w:rsid w:val="0022085F"/>
    <w:rsid w:val="00223764"/>
    <w:rsid w:val="0022532C"/>
    <w:rsid w:val="0024057B"/>
    <w:rsid w:val="00243EBD"/>
    <w:rsid w:val="00252DBA"/>
    <w:rsid w:val="00256673"/>
    <w:rsid w:val="00264A23"/>
    <w:rsid w:val="002653FD"/>
    <w:rsid w:val="002711B3"/>
    <w:rsid w:val="00286678"/>
    <w:rsid w:val="002971EE"/>
    <w:rsid w:val="002A0439"/>
    <w:rsid w:val="002A2D0C"/>
    <w:rsid w:val="002A56C7"/>
    <w:rsid w:val="002C2B27"/>
    <w:rsid w:val="002D18EA"/>
    <w:rsid w:val="002E068E"/>
    <w:rsid w:val="002E1F6A"/>
    <w:rsid w:val="002E71F9"/>
    <w:rsid w:val="002F2DDC"/>
    <w:rsid w:val="002F6357"/>
    <w:rsid w:val="003146F0"/>
    <w:rsid w:val="00314CEA"/>
    <w:rsid w:val="00330053"/>
    <w:rsid w:val="0034326A"/>
    <w:rsid w:val="00345097"/>
    <w:rsid w:val="00364729"/>
    <w:rsid w:val="003717A7"/>
    <w:rsid w:val="00372705"/>
    <w:rsid w:val="003743CE"/>
    <w:rsid w:val="00374F89"/>
    <w:rsid w:val="00375DEC"/>
    <w:rsid w:val="003762D4"/>
    <w:rsid w:val="003843A5"/>
    <w:rsid w:val="00386CA8"/>
    <w:rsid w:val="003927EE"/>
    <w:rsid w:val="00394605"/>
    <w:rsid w:val="003B43E0"/>
    <w:rsid w:val="003B4A00"/>
    <w:rsid w:val="003B7B28"/>
    <w:rsid w:val="003C0044"/>
    <w:rsid w:val="003C5C6E"/>
    <w:rsid w:val="003D0118"/>
    <w:rsid w:val="003D392E"/>
    <w:rsid w:val="003D6F08"/>
    <w:rsid w:val="003E0EB2"/>
    <w:rsid w:val="003E1041"/>
    <w:rsid w:val="003F42BC"/>
    <w:rsid w:val="00412CAB"/>
    <w:rsid w:val="00414009"/>
    <w:rsid w:val="00425544"/>
    <w:rsid w:val="00434372"/>
    <w:rsid w:val="004349DB"/>
    <w:rsid w:val="00464F6B"/>
    <w:rsid w:val="00465596"/>
    <w:rsid w:val="00465EB0"/>
    <w:rsid w:val="00471FFC"/>
    <w:rsid w:val="00474026"/>
    <w:rsid w:val="00474A8D"/>
    <w:rsid w:val="004963FD"/>
    <w:rsid w:val="004A1810"/>
    <w:rsid w:val="004B1F18"/>
    <w:rsid w:val="004B376E"/>
    <w:rsid w:val="004B6CB2"/>
    <w:rsid w:val="004B710E"/>
    <w:rsid w:val="004C2553"/>
    <w:rsid w:val="004D12DC"/>
    <w:rsid w:val="004D613F"/>
    <w:rsid w:val="004E1E2C"/>
    <w:rsid w:val="004E3A73"/>
    <w:rsid w:val="004F5A00"/>
    <w:rsid w:val="004F71F5"/>
    <w:rsid w:val="00515F33"/>
    <w:rsid w:val="0052648C"/>
    <w:rsid w:val="0053385C"/>
    <w:rsid w:val="005354FC"/>
    <w:rsid w:val="00544A7A"/>
    <w:rsid w:val="00547EAB"/>
    <w:rsid w:val="005509B0"/>
    <w:rsid w:val="0055626E"/>
    <w:rsid w:val="00570611"/>
    <w:rsid w:val="00574B61"/>
    <w:rsid w:val="00575934"/>
    <w:rsid w:val="00577288"/>
    <w:rsid w:val="00582C48"/>
    <w:rsid w:val="00582C8A"/>
    <w:rsid w:val="00583C59"/>
    <w:rsid w:val="00592E64"/>
    <w:rsid w:val="005A39AB"/>
    <w:rsid w:val="005B2719"/>
    <w:rsid w:val="005B5D6A"/>
    <w:rsid w:val="005B5F1B"/>
    <w:rsid w:val="005B6492"/>
    <w:rsid w:val="005C44DB"/>
    <w:rsid w:val="005C7129"/>
    <w:rsid w:val="005D0867"/>
    <w:rsid w:val="005D30CD"/>
    <w:rsid w:val="005D441B"/>
    <w:rsid w:val="005F23EC"/>
    <w:rsid w:val="005F28E9"/>
    <w:rsid w:val="005F4F7F"/>
    <w:rsid w:val="00603629"/>
    <w:rsid w:val="00604F64"/>
    <w:rsid w:val="00616A49"/>
    <w:rsid w:val="0061729F"/>
    <w:rsid w:val="00621F4E"/>
    <w:rsid w:val="0062661C"/>
    <w:rsid w:val="00644697"/>
    <w:rsid w:val="00646FF5"/>
    <w:rsid w:val="00655C09"/>
    <w:rsid w:val="00660871"/>
    <w:rsid w:val="006610C3"/>
    <w:rsid w:val="00666C15"/>
    <w:rsid w:val="00671E46"/>
    <w:rsid w:val="00675442"/>
    <w:rsid w:val="00677F27"/>
    <w:rsid w:val="006A03AF"/>
    <w:rsid w:val="006A0EC3"/>
    <w:rsid w:val="006A75F6"/>
    <w:rsid w:val="006B5023"/>
    <w:rsid w:val="006C22F3"/>
    <w:rsid w:val="006C2D88"/>
    <w:rsid w:val="006C314A"/>
    <w:rsid w:val="006C3423"/>
    <w:rsid w:val="006C4723"/>
    <w:rsid w:val="006C793C"/>
    <w:rsid w:val="006D22B9"/>
    <w:rsid w:val="006D4B4A"/>
    <w:rsid w:val="006E227E"/>
    <w:rsid w:val="006E5B53"/>
    <w:rsid w:val="006E71FA"/>
    <w:rsid w:val="006F1D36"/>
    <w:rsid w:val="006F3967"/>
    <w:rsid w:val="00706B03"/>
    <w:rsid w:val="0072112D"/>
    <w:rsid w:val="007303AE"/>
    <w:rsid w:val="00740A5D"/>
    <w:rsid w:val="00741EC5"/>
    <w:rsid w:val="00744453"/>
    <w:rsid w:val="007529F3"/>
    <w:rsid w:val="007533DD"/>
    <w:rsid w:val="0075477E"/>
    <w:rsid w:val="007638C5"/>
    <w:rsid w:val="00773832"/>
    <w:rsid w:val="007827AC"/>
    <w:rsid w:val="007910E1"/>
    <w:rsid w:val="00791D63"/>
    <w:rsid w:val="0079300C"/>
    <w:rsid w:val="00795CBA"/>
    <w:rsid w:val="007A05ED"/>
    <w:rsid w:val="007A3193"/>
    <w:rsid w:val="007B5815"/>
    <w:rsid w:val="007D441B"/>
    <w:rsid w:val="007F2CC7"/>
    <w:rsid w:val="00800B85"/>
    <w:rsid w:val="00802D08"/>
    <w:rsid w:val="0080400A"/>
    <w:rsid w:val="00804F6C"/>
    <w:rsid w:val="00813751"/>
    <w:rsid w:val="00814D7D"/>
    <w:rsid w:val="008151EC"/>
    <w:rsid w:val="00821B1D"/>
    <w:rsid w:val="00842B5A"/>
    <w:rsid w:val="0084385B"/>
    <w:rsid w:val="00845818"/>
    <w:rsid w:val="00846DE3"/>
    <w:rsid w:val="00847105"/>
    <w:rsid w:val="00860B78"/>
    <w:rsid w:val="00860F39"/>
    <w:rsid w:val="0086281C"/>
    <w:rsid w:val="00886995"/>
    <w:rsid w:val="00893182"/>
    <w:rsid w:val="008C5A78"/>
    <w:rsid w:val="008D0C54"/>
    <w:rsid w:val="008D19F5"/>
    <w:rsid w:val="008D1F1A"/>
    <w:rsid w:val="008D7187"/>
    <w:rsid w:val="008E0A07"/>
    <w:rsid w:val="008E3E9F"/>
    <w:rsid w:val="008E5B1F"/>
    <w:rsid w:val="008F0F3C"/>
    <w:rsid w:val="008F187F"/>
    <w:rsid w:val="008F3620"/>
    <w:rsid w:val="008F70BB"/>
    <w:rsid w:val="00902C72"/>
    <w:rsid w:val="00904AA4"/>
    <w:rsid w:val="00913DF6"/>
    <w:rsid w:val="0091640E"/>
    <w:rsid w:val="00922F3B"/>
    <w:rsid w:val="00927957"/>
    <w:rsid w:val="00932F9E"/>
    <w:rsid w:val="0093417D"/>
    <w:rsid w:val="009501CA"/>
    <w:rsid w:val="00953CB8"/>
    <w:rsid w:val="00954868"/>
    <w:rsid w:val="00962B3A"/>
    <w:rsid w:val="00964BB1"/>
    <w:rsid w:val="0097418D"/>
    <w:rsid w:val="00975D8B"/>
    <w:rsid w:val="009809FD"/>
    <w:rsid w:val="0098698E"/>
    <w:rsid w:val="00990BD2"/>
    <w:rsid w:val="00990CCD"/>
    <w:rsid w:val="009966E4"/>
    <w:rsid w:val="00997693"/>
    <w:rsid w:val="009A66FF"/>
    <w:rsid w:val="009B1B19"/>
    <w:rsid w:val="009B4C8F"/>
    <w:rsid w:val="009B56B1"/>
    <w:rsid w:val="009B68AA"/>
    <w:rsid w:val="009B6B7A"/>
    <w:rsid w:val="009B7E0B"/>
    <w:rsid w:val="009C1CED"/>
    <w:rsid w:val="009C6499"/>
    <w:rsid w:val="009D1C92"/>
    <w:rsid w:val="009E07C2"/>
    <w:rsid w:val="009E0F3C"/>
    <w:rsid w:val="009E2A3B"/>
    <w:rsid w:val="009E2B45"/>
    <w:rsid w:val="009E63A1"/>
    <w:rsid w:val="009F1D53"/>
    <w:rsid w:val="009F717E"/>
    <w:rsid w:val="00A05F41"/>
    <w:rsid w:val="00A103EA"/>
    <w:rsid w:val="00A13BC0"/>
    <w:rsid w:val="00A25BB9"/>
    <w:rsid w:val="00A33C3D"/>
    <w:rsid w:val="00A4361F"/>
    <w:rsid w:val="00A52154"/>
    <w:rsid w:val="00A5356A"/>
    <w:rsid w:val="00A628FA"/>
    <w:rsid w:val="00A659D8"/>
    <w:rsid w:val="00A6630D"/>
    <w:rsid w:val="00A7667F"/>
    <w:rsid w:val="00A77B3E"/>
    <w:rsid w:val="00A811D1"/>
    <w:rsid w:val="00A86E67"/>
    <w:rsid w:val="00A871AA"/>
    <w:rsid w:val="00A906F4"/>
    <w:rsid w:val="00A93D74"/>
    <w:rsid w:val="00A975E4"/>
    <w:rsid w:val="00AA33EF"/>
    <w:rsid w:val="00AA5FB8"/>
    <w:rsid w:val="00AB0ECF"/>
    <w:rsid w:val="00AB19E8"/>
    <w:rsid w:val="00AB4C71"/>
    <w:rsid w:val="00AC5A36"/>
    <w:rsid w:val="00AD3EEB"/>
    <w:rsid w:val="00AD52F1"/>
    <w:rsid w:val="00AE214D"/>
    <w:rsid w:val="00AE28B3"/>
    <w:rsid w:val="00AF0188"/>
    <w:rsid w:val="00AF2D38"/>
    <w:rsid w:val="00AF41DF"/>
    <w:rsid w:val="00AF597F"/>
    <w:rsid w:val="00AF672E"/>
    <w:rsid w:val="00B05968"/>
    <w:rsid w:val="00B05992"/>
    <w:rsid w:val="00B07D0E"/>
    <w:rsid w:val="00B17AAE"/>
    <w:rsid w:val="00B21792"/>
    <w:rsid w:val="00B25357"/>
    <w:rsid w:val="00B35934"/>
    <w:rsid w:val="00B52D5C"/>
    <w:rsid w:val="00B709AC"/>
    <w:rsid w:val="00B70F65"/>
    <w:rsid w:val="00B71F44"/>
    <w:rsid w:val="00B769C7"/>
    <w:rsid w:val="00B7731D"/>
    <w:rsid w:val="00B81752"/>
    <w:rsid w:val="00B91828"/>
    <w:rsid w:val="00BA7CC2"/>
    <w:rsid w:val="00BB0105"/>
    <w:rsid w:val="00BB7D5F"/>
    <w:rsid w:val="00BD0F72"/>
    <w:rsid w:val="00BD2CB2"/>
    <w:rsid w:val="00BD6170"/>
    <w:rsid w:val="00BF7061"/>
    <w:rsid w:val="00C02453"/>
    <w:rsid w:val="00C03B23"/>
    <w:rsid w:val="00C03CF1"/>
    <w:rsid w:val="00C23227"/>
    <w:rsid w:val="00C23DD7"/>
    <w:rsid w:val="00C25979"/>
    <w:rsid w:val="00C357D9"/>
    <w:rsid w:val="00C41557"/>
    <w:rsid w:val="00C43855"/>
    <w:rsid w:val="00C45750"/>
    <w:rsid w:val="00C472E6"/>
    <w:rsid w:val="00C47E29"/>
    <w:rsid w:val="00C559C8"/>
    <w:rsid w:val="00C6263C"/>
    <w:rsid w:val="00C62E1C"/>
    <w:rsid w:val="00C70ABF"/>
    <w:rsid w:val="00C72AA2"/>
    <w:rsid w:val="00C82294"/>
    <w:rsid w:val="00C849C8"/>
    <w:rsid w:val="00C86D7A"/>
    <w:rsid w:val="00C91A65"/>
    <w:rsid w:val="00C96F16"/>
    <w:rsid w:val="00C96FBF"/>
    <w:rsid w:val="00C97BAE"/>
    <w:rsid w:val="00CA0F95"/>
    <w:rsid w:val="00CA3314"/>
    <w:rsid w:val="00CA4C8A"/>
    <w:rsid w:val="00CA6325"/>
    <w:rsid w:val="00CB4ADD"/>
    <w:rsid w:val="00CB5C6B"/>
    <w:rsid w:val="00CB7B8D"/>
    <w:rsid w:val="00CC1A9E"/>
    <w:rsid w:val="00CC66E0"/>
    <w:rsid w:val="00CD04EE"/>
    <w:rsid w:val="00CD37AC"/>
    <w:rsid w:val="00CE557C"/>
    <w:rsid w:val="00CF1A2A"/>
    <w:rsid w:val="00CF2611"/>
    <w:rsid w:val="00CF5085"/>
    <w:rsid w:val="00CF5333"/>
    <w:rsid w:val="00D01ADA"/>
    <w:rsid w:val="00D01ADC"/>
    <w:rsid w:val="00D01D85"/>
    <w:rsid w:val="00D02877"/>
    <w:rsid w:val="00D036F3"/>
    <w:rsid w:val="00D05D36"/>
    <w:rsid w:val="00D10933"/>
    <w:rsid w:val="00D247EC"/>
    <w:rsid w:val="00D30A77"/>
    <w:rsid w:val="00D37C4D"/>
    <w:rsid w:val="00D437C8"/>
    <w:rsid w:val="00D4684E"/>
    <w:rsid w:val="00D471FD"/>
    <w:rsid w:val="00D52EC1"/>
    <w:rsid w:val="00D65E41"/>
    <w:rsid w:val="00D66704"/>
    <w:rsid w:val="00D677BB"/>
    <w:rsid w:val="00D72AEF"/>
    <w:rsid w:val="00D740ED"/>
    <w:rsid w:val="00D83D97"/>
    <w:rsid w:val="00D944AF"/>
    <w:rsid w:val="00DA08B5"/>
    <w:rsid w:val="00DA19AA"/>
    <w:rsid w:val="00DA7A89"/>
    <w:rsid w:val="00DB4EED"/>
    <w:rsid w:val="00DC2936"/>
    <w:rsid w:val="00DE3D63"/>
    <w:rsid w:val="00E02E7D"/>
    <w:rsid w:val="00E0618B"/>
    <w:rsid w:val="00E16EF4"/>
    <w:rsid w:val="00E17042"/>
    <w:rsid w:val="00E316E5"/>
    <w:rsid w:val="00E3176D"/>
    <w:rsid w:val="00E347A6"/>
    <w:rsid w:val="00E54810"/>
    <w:rsid w:val="00E55C3C"/>
    <w:rsid w:val="00E55ED3"/>
    <w:rsid w:val="00E57EC9"/>
    <w:rsid w:val="00E656E9"/>
    <w:rsid w:val="00E667F5"/>
    <w:rsid w:val="00E76862"/>
    <w:rsid w:val="00E76F61"/>
    <w:rsid w:val="00E77035"/>
    <w:rsid w:val="00E9161C"/>
    <w:rsid w:val="00E94ADF"/>
    <w:rsid w:val="00E96E73"/>
    <w:rsid w:val="00EA4321"/>
    <w:rsid w:val="00EA5854"/>
    <w:rsid w:val="00EC3095"/>
    <w:rsid w:val="00EC4BF9"/>
    <w:rsid w:val="00EC5D2E"/>
    <w:rsid w:val="00EC6539"/>
    <w:rsid w:val="00ED0264"/>
    <w:rsid w:val="00ED445D"/>
    <w:rsid w:val="00EE0161"/>
    <w:rsid w:val="00EF09EC"/>
    <w:rsid w:val="00F06FCF"/>
    <w:rsid w:val="00F115F1"/>
    <w:rsid w:val="00F15017"/>
    <w:rsid w:val="00F36337"/>
    <w:rsid w:val="00F364D8"/>
    <w:rsid w:val="00F36D8C"/>
    <w:rsid w:val="00F4417A"/>
    <w:rsid w:val="00F45684"/>
    <w:rsid w:val="00F46623"/>
    <w:rsid w:val="00F53529"/>
    <w:rsid w:val="00F54A00"/>
    <w:rsid w:val="00F642C4"/>
    <w:rsid w:val="00F6436E"/>
    <w:rsid w:val="00F67491"/>
    <w:rsid w:val="00F810A4"/>
    <w:rsid w:val="00F83347"/>
    <w:rsid w:val="00F93C44"/>
    <w:rsid w:val="00FA0AEA"/>
    <w:rsid w:val="00FA49E0"/>
    <w:rsid w:val="00FA5752"/>
    <w:rsid w:val="00FA61C9"/>
    <w:rsid w:val="00FB3C54"/>
    <w:rsid w:val="00FB51FE"/>
    <w:rsid w:val="00FC1050"/>
    <w:rsid w:val="00FC4D94"/>
    <w:rsid w:val="00FC6D2B"/>
    <w:rsid w:val="00FC7238"/>
    <w:rsid w:val="00FD14EB"/>
    <w:rsid w:val="00FD26F3"/>
    <w:rsid w:val="00FE052A"/>
    <w:rsid w:val="00FE6C03"/>
    <w:rsid w:val="00FF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9"/>
    <o:shapelayout v:ext="edit">
      <o:idmap v:ext="edit" data="2"/>
    </o:shapelayout>
  </w:shapeDefaults>
  <w:decimalSymbol w:val="."/>
  <w:listSeparator w:val=","/>
  <w14:docId w14:val="77D9814D"/>
  <w15:chartTrackingRefBased/>
  <w15:docId w15:val="{DE1AA5DF-667C-4EB5-B725-5D201D22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86995"/>
    <w:rPr>
      <w:sz w:val="24"/>
      <w:szCs w:val="24"/>
      <w:lang w:val="en-SG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">
    <w:name w:val="div"/>
    <w:basedOn w:val="Normal"/>
    <w:rPr>
      <w:rFonts w:ascii="Georgia" w:eastAsia="Georgia" w:hAnsi="Georgia" w:cs="Georgia"/>
    </w:rPr>
  </w:style>
  <w:style w:type="paragraph" w:customStyle="1" w:styleId="p">
    <w:name w:val="p"/>
    <w:basedOn w:val="Normal"/>
    <w:rPr>
      <w:rFonts w:ascii="Georgia" w:eastAsia="Georgia" w:hAnsi="Georgia" w:cs="Georgia"/>
    </w:rPr>
  </w:style>
  <w:style w:type="character" w:customStyle="1" w:styleId="span">
    <w:name w:val="span"/>
    <w:rPr>
      <w:rFonts w:ascii="Georgia" w:eastAsia="Georgia" w:hAnsi="Georgia" w:cs="Georgia"/>
    </w:rPr>
  </w:style>
  <w:style w:type="character" w:customStyle="1" w:styleId="template-color">
    <w:name w:val="template-color"/>
    <w:rPr>
      <w:color w:val="000000"/>
    </w:rPr>
  </w:style>
  <w:style w:type="paragraph" w:customStyle="1" w:styleId="spanParagraph">
    <w:name w:val="span Paragraph"/>
    <w:basedOn w:val="Normal"/>
    <w:rPr>
      <w:rFonts w:ascii="Georgia" w:eastAsia="Georgia" w:hAnsi="Georgia" w:cs="Georgia"/>
    </w:rPr>
  </w:style>
  <w:style w:type="character" w:customStyle="1" w:styleId="sub-title">
    <w:name w:val="sub-title"/>
    <w:rPr>
      <w:rFonts w:ascii="Georgia" w:eastAsia="Georgia" w:hAnsi="Georgia" w:cs="Georgia"/>
      <w:b w:val="0"/>
      <w:bCs w:val="0"/>
      <w:i/>
      <w:iCs/>
      <w:sz w:val="20"/>
      <w:szCs w:val="20"/>
    </w:rPr>
  </w:style>
  <w:style w:type="paragraph" w:customStyle="1" w:styleId="li">
    <w:name w:val="li"/>
    <w:basedOn w:val="Normal"/>
    <w:rPr>
      <w:rFonts w:ascii="Georgia" w:eastAsia="Georgia" w:hAnsi="Georgia" w:cs="Georgia"/>
    </w:rPr>
  </w:style>
  <w:style w:type="paragraph" w:styleId="Title">
    <w:name w:val="Title"/>
    <w:basedOn w:val="Normal"/>
    <w:next w:val="Normal"/>
    <w:link w:val="TitleChar"/>
    <w:qFormat/>
    <w:rsid w:val="00EC3095"/>
    <w:pPr>
      <w:spacing w:before="240" w:after="60"/>
      <w:jc w:val="center"/>
      <w:outlineLvl w:val="0"/>
    </w:pPr>
    <w:rPr>
      <w:rFonts w:ascii="Calibri Light" w:eastAsia="DengXian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EC3095"/>
    <w:rPr>
      <w:rFonts w:ascii="Calibri Light" w:eastAsia="DengXian Light" w:hAnsi="Calibri Light" w:cs="Times New Roman"/>
      <w:b/>
      <w:bCs/>
      <w:kern w:val="28"/>
      <w:sz w:val="32"/>
      <w:szCs w:val="32"/>
    </w:rPr>
  </w:style>
  <w:style w:type="character" w:styleId="Hyperlink">
    <w:name w:val="Hyperlink"/>
    <w:rsid w:val="00D944AF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D94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F115F1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F115F1"/>
    <w:rPr>
      <w:sz w:val="24"/>
      <w:szCs w:val="24"/>
    </w:rPr>
  </w:style>
  <w:style w:type="paragraph" w:styleId="Footer">
    <w:name w:val="footer"/>
    <w:basedOn w:val="Normal"/>
    <w:link w:val="FooterChar"/>
    <w:rsid w:val="00F115F1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F115F1"/>
    <w:rPr>
      <w:sz w:val="24"/>
      <w:szCs w:val="24"/>
    </w:rPr>
  </w:style>
  <w:style w:type="table" w:styleId="TableGrid">
    <w:name w:val="Table Grid"/>
    <w:basedOn w:val="TableNormal"/>
    <w:rsid w:val="00A93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qFormat/>
    <w:rsid w:val="00860F39"/>
    <w:rPr>
      <w:i/>
      <w:iCs/>
    </w:rPr>
  </w:style>
  <w:style w:type="character" w:customStyle="1" w:styleId="Heading2Char">
    <w:name w:val="Heading 2 Char"/>
    <w:link w:val="Heading2"/>
    <w:rsid w:val="00243EBD"/>
    <w:rPr>
      <w:rFonts w:ascii="Arial" w:hAnsi="Arial" w:cs="Arial"/>
      <w:b/>
      <w:bCs/>
      <w:i/>
      <w:iCs/>
      <w:sz w:val="28"/>
      <w:szCs w:val="28"/>
      <w:lang w:val="en-SG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9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ng.kaiyi@u.nus.edu" TargetMode="Externa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vesg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angkaiyi.com" TargetMode="External"/><Relationship Id="rId14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7DDBF-D5C9-4245-936F-8B26898E2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7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Kaijudo</dc:creator>
  <cp:keywords/>
  <cp:lastModifiedBy>Pang Kai Yi</cp:lastModifiedBy>
  <cp:revision>299</cp:revision>
  <cp:lastPrinted>2022-10-03T14:48:00Z</cp:lastPrinted>
  <dcterms:created xsi:type="dcterms:W3CDTF">2022-08-17T16:50:00Z</dcterms:created>
  <dcterms:modified xsi:type="dcterms:W3CDTF">2023-09-10T05:14:00Z</dcterms:modified>
</cp:coreProperties>
</file>